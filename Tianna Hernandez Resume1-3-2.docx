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divdocumentdivparagraph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800"/>
        <w:gridCol w:w="8280"/>
      </w:tblGrid>
      <w:tr w:rsidR="0052163D" w14:paraId="6B98AD5D" w14:textId="77777777">
        <w:trPr>
          <w:tblCellSpacing w:w="0" w:type="dxa"/>
        </w:trPr>
        <w:tc>
          <w:tcPr>
            <w:tcW w:w="18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46E7AAA" w14:textId="77777777" w:rsidR="0052163D" w:rsidRDefault="00AD74C9">
            <w:pPr>
              <w:rPr>
                <w:rFonts w:ascii="Montserrat" w:eastAsia="Montserrat" w:hAnsi="Montserrat" w:cs="Montserrat"/>
                <w:color w:val="333333"/>
                <w:sz w:val="20"/>
                <w:szCs w:val="20"/>
              </w:rPr>
            </w:pPr>
            <w:r>
              <w:rPr>
                <w:rStyle w:val="divdocumentdivnameLogo"/>
                <w:rFonts w:ascii="Montserrat" w:eastAsia="Montserrat" w:hAnsi="Montserrat" w:cs="Montserrat"/>
                <w:noProof/>
                <w:color w:val="333333"/>
                <w:sz w:val="20"/>
                <w:szCs w:val="20"/>
              </w:rPr>
              <w:drawing>
                <wp:inline distT="0" distB="0" distL="0" distR="0" wp14:anchorId="6AA32A2B" wp14:editId="1095A6F0">
                  <wp:extent cx="1140750" cy="1139063"/>
                  <wp:effectExtent l="0" t="0" r="0" b="0"/>
                  <wp:docPr id="100002" name="Picture 100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52648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0750" cy="1139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80" w:type="dxa"/>
            <w:tcMar>
              <w:top w:w="0" w:type="dxa"/>
              <w:left w:w="240" w:type="dxa"/>
              <w:bottom w:w="0" w:type="dxa"/>
              <w:right w:w="0" w:type="dxa"/>
            </w:tcMar>
            <w:hideMark/>
          </w:tcPr>
          <w:p w14:paraId="2D64B050" w14:textId="77777777" w:rsidR="0052163D" w:rsidRDefault="00AD74C9">
            <w:pPr>
              <w:pStyle w:val="divnamespanfield"/>
              <w:spacing w:line="700" w:lineRule="atLeast"/>
              <w:ind w:left="240"/>
              <w:rPr>
                <w:rStyle w:val="divname"/>
                <w:color w:val="333333"/>
              </w:rPr>
            </w:pPr>
            <w:r>
              <w:rPr>
                <w:rStyle w:val="divname"/>
                <w:color w:val="333333"/>
              </w:rPr>
              <w:t>Tianna</w:t>
            </w:r>
          </w:p>
          <w:p w14:paraId="0ACCBDC4" w14:textId="77777777" w:rsidR="0052163D" w:rsidRDefault="00AD74C9">
            <w:pPr>
              <w:pStyle w:val="divnamespanfield"/>
              <w:spacing w:line="700" w:lineRule="atLeast"/>
              <w:ind w:left="240"/>
              <w:rPr>
                <w:rStyle w:val="divname"/>
                <w:color w:val="333333"/>
              </w:rPr>
            </w:pPr>
            <w:r>
              <w:rPr>
                <w:rStyle w:val="divname"/>
                <w:color w:val="333333"/>
              </w:rPr>
              <w:t>Hernandez</w:t>
            </w:r>
          </w:p>
        </w:tc>
      </w:tr>
    </w:tbl>
    <w:p w14:paraId="5B3FCC95" w14:textId="13BF6BCF" w:rsidR="0052163D" w:rsidRDefault="007735DD">
      <w:pPr>
        <w:pStyle w:val="divaddress"/>
        <w:shd w:val="clear" w:color="auto" w:fill="FFFFFF"/>
        <w:spacing w:before="100" w:line="320" w:lineRule="atLeast"/>
        <w:rPr>
          <w:rFonts w:ascii="Montserrat" w:eastAsia="Montserrat" w:hAnsi="Montserrat" w:cs="Montserrat"/>
          <w:color w:val="333333"/>
          <w:sz w:val="20"/>
          <w:szCs w:val="20"/>
        </w:rPr>
      </w:pPr>
      <w:r>
        <w:rPr>
          <w:rStyle w:val="span"/>
          <w:rFonts w:ascii="Montserrat" w:eastAsia="Montserrat" w:hAnsi="Montserrat" w:cs="Montserrat"/>
          <w:color w:val="333333"/>
          <w:sz w:val="20"/>
          <w:szCs w:val="20"/>
        </w:rPr>
        <w:t>6000</w:t>
      </w:r>
      <w:r w:rsidR="00AD74C9">
        <w:rPr>
          <w:rStyle w:val="span"/>
          <w:rFonts w:ascii="Montserrat" w:eastAsia="Montserrat" w:hAnsi="Montserrat" w:cs="Montserrat"/>
          <w:color w:val="333333"/>
          <w:sz w:val="20"/>
          <w:szCs w:val="20"/>
        </w:rPr>
        <w:t xml:space="preserve"> </w:t>
      </w:r>
      <w:r>
        <w:rPr>
          <w:rStyle w:val="span"/>
          <w:rFonts w:ascii="Montserrat" w:eastAsia="Montserrat" w:hAnsi="Montserrat" w:cs="Montserrat"/>
          <w:color w:val="333333"/>
          <w:sz w:val="20"/>
          <w:szCs w:val="20"/>
        </w:rPr>
        <w:t>E Reno Ave</w:t>
      </w:r>
      <w:r w:rsidR="00AD74C9">
        <w:rPr>
          <w:rStyle w:val="span"/>
          <w:rFonts w:ascii="Montserrat" w:eastAsia="Montserrat" w:hAnsi="Montserrat" w:cs="Montserrat"/>
          <w:color w:val="333333"/>
          <w:sz w:val="20"/>
          <w:szCs w:val="20"/>
        </w:rPr>
        <w:t xml:space="preserve">, </w:t>
      </w:r>
      <w:r>
        <w:rPr>
          <w:rStyle w:val="span"/>
          <w:rFonts w:ascii="Montserrat" w:eastAsia="Montserrat" w:hAnsi="Montserrat" w:cs="Montserrat"/>
          <w:color w:val="333333"/>
          <w:sz w:val="20"/>
          <w:szCs w:val="20"/>
        </w:rPr>
        <w:t xml:space="preserve">314, Midwest </w:t>
      </w:r>
      <w:r w:rsidR="00AD74C9">
        <w:rPr>
          <w:rStyle w:val="span"/>
          <w:rFonts w:ascii="Montserrat" w:eastAsia="Montserrat" w:hAnsi="Montserrat" w:cs="Montserrat"/>
          <w:color w:val="333333"/>
          <w:sz w:val="20"/>
          <w:szCs w:val="20"/>
        </w:rPr>
        <w:t>City, OK 7311</w:t>
      </w:r>
      <w:r>
        <w:rPr>
          <w:rStyle w:val="span"/>
          <w:rFonts w:ascii="Montserrat" w:eastAsia="Montserrat" w:hAnsi="Montserrat" w:cs="Montserrat"/>
          <w:color w:val="333333"/>
          <w:sz w:val="20"/>
          <w:szCs w:val="20"/>
        </w:rPr>
        <w:t>0</w:t>
      </w:r>
      <w:r w:rsidR="00AD74C9">
        <w:rPr>
          <w:rStyle w:val="span"/>
          <w:rFonts w:ascii="Montserrat" w:eastAsia="Montserrat" w:hAnsi="Montserrat" w:cs="Montserrat"/>
          <w:color w:val="333333"/>
          <w:sz w:val="20"/>
          <w:szCs w:val="20"/>
        </w:rPr>
        <w:t>, 4058861241, tiannahernandez390@gmail.com</w:t>
      </w:r>
    </w:p>
    <w:p w14:paraId="39985D73" w14:textId="77777777" w:rsidR="0052163D" w:rsidRDefault="00AD74C9">
      <w:pPr>
        <w:pStyle w:val="divdocumentdivsectiontitle"/>
        <w:pBdr>
          <w:top w:val="none" w:sz="0" w:space="6" w:color="auto"/>
        </w:pBdr>
        <w:shd w:val="clear" w:color="auto" w:fill="FFFFFF"/>
        <w:spacing w:before="140" w:after="120"/>
        <w:rPr>
          <w:rFonts w:ascii="Montserrat Bold" w:eastAsia="Montserrat Bold" w:hAnsi="Montserrat Bold" w:cs="Montserrat Bold"/>
          <w:b/>
          <w:bCs/>
          <w:caps/>
        </w:rPr>
      </w:pPr>
      <w:r>
        <w:rPr>
          <w:rFonts w:ascii="Montserrat Bold" w:eastAsia="Montserrat Bold" w:hAnsi="Montserrat Bold" w:cs="Montserrat Bold"/>
          <w:b/>
          <w:bCs/>
          <w:caps/>
        </w:rPr>
        <w:t>Professional Summary</w:t>
      </w:r>
    </w:p>
    <w:p w14:paraId="2545DF25" w14:textId="510B6C57" w:rsidR="0052163D" w:rsidRDefault="00AD74C9">
      <w:pPr>
        <w:pStyle w:val="p"/>
        <w:shd w:val="clear" w:color="auto" w:fill="FFFFFF"/>
        <w:spacing w:line="320" w:lineRule="atLeast"/>
        <w:rPr>
          <w:rFonts w:ascii="Montserrat" w:eastAsia="Montserrat" w:hAnsi="Montserrat" w:cs="Montserrat"/>
          <w:color w:val="333333"/>
          <w:sz w:val="20"/>
          <w:szCs w:val="20"/>
        </w:rPr>
      </w:pPr>
      <w:r>
        <w:rPr>
          <w:rFonts w:ascii="Montserrat" w:eastAsia="Montserrat" w:hAnsi="Montserrat" w:cs="Montserrat"/>
          <w:color w:val="333333"/>
          <w:sz w:val="20"/>
          <w:szCs w:val="20"/>
        </w:rPr>
        <w:t>Dedicated food service team member with progressive experience in communication and team</w:t>
      </w:r>
      <w:r w:rsidR="007735DD">
        <w:rPr>
          <w:rFonts w:ascii="Montserrat" w:eastAsia="Montserrat" w:hAnsi="Montserrat" w:cs="Montserrat"/>
          <w:color w:val="333333"/>
          <w:sz w:val="20"/>
          <w:szCs w:val="20"/>
        </w:rPr>
        <w:t>-</w:t>
      </w:r>
      <w:r>
        <w:rPr>
          <w:rFonts w:ascii="Montserrat" w:eastAsia="Montserrat" w:hAnsi="Montserrat" w:cs="Montserrat"/>
          <w:color w:val="333333"/>
          <w:sz w:val="20"/>
          <w:szCs w:val="20"/>
        </w:rPr>
        <w:t xml:space="preserve">oriented settings. Manage all aspects of </w:t>
      </w:r>
      <w:r>
        <w:rPr>
          <w:rFonts w:ascii="Montserrat" w:eastAsia="Montserrat" w:hAnsi="Montserrat" w:cs="Montserrat"/>
          <w:color w:val="333333"/>
          <w:sz w:val="20"/>
          <w:szCs w:val="20"/>
        </w:rPr>
        <w:t>order taking, payment processing</w:t>
      </w:r>
      <w:r w:rsidR="007735DD">
        <w:rPr>
          <w:rFonts w:ascii="Montserrat" w:eastAsia="Montserrat" w:hAnsi="Montserrat" w:cs="Montserrat"/>
          <w:color w:val="333333"/>
          <w:sz w:val="20"/>
          <w:szCs w:val="20"/>
        </w:rPr>
        <w:t>,</w:t>
      </w:r>
      <w:r>
        <w:rPr>
          <w:rFonts w:ascii="Montserrat" w:eastAsia="Montserrat" w:hAnsi="Montserrat" w:cs="Montserrat"/>
          <w:color w:val="333333"/>
          <w:sz w:val="20"/>
          <w:szCs w:val="20"/>
        </w:rPr>
        <w:t xml:space="preserve"> and food preparation. Keep team members effective, on-task</w:t>
      </w:r>
      <w:r w:rsidR="007735DD">
        <w:rPr>
          <w:rFonts w:ascii="Montserrat" w:eastAsia="Montserrat" w:hAnsi="Montserrat" w:cs="Montserrat"/>
          <w:color w:val="333333"/>
          <w:sz w:val="20"/>
          <w:szCs w:val="20"/>
        </w:rPr>
        <w:t>,</w:t>
      </w:r>
      <w:r>
        <w:rPr>
          <w:rFonts w:ascii="Montserrat" w:eastAsia="Montserrat" w:hAnsi="Montserrat" w:cs="Montserrat"/>
          <w:color w:val="333333"/>
          <w:sz w:val="20"/>
          <w:szCs w:val="20"/>
        </w:rPr>
        <w:t xml:space="preserve"> and productive with creative, motivational approaches.</w:t>
      </w:r>
    </w:p>
    <w:p w14:paraId="048E442B" w14:textId="65715AB0" w:rsidR="0052163D" w:rsidRDefault="00AD74C9">
      <w:pPr>
        <w:pStyle w:val="p"/>
        <w:shd w:val="clear" w:color="auto" w:fill="FFFFFF"/>
        <w:spacing w:line="320" w:lineRule="atLeast"/>
        <w:rPr>
          <w:rFonts w:ascii="Montserrat" w:eastAsia="Montserrat" w:hAnsi="Montserrat" w:cs="Montserrat"/>
          <w:color w:val="333333"/>
          <w:sz w:val="20"/>
          <w:szCs w:val="20"/>
        </w:rPr>
      </w:pPr>
      <w:r>
        <w:rPr>
          <w:rFonts w:ascii="Montserrat" w:eastAsia="Montserrat" w:hAnsi="Montserrat" w:cs="Montserrat"/>
          <w:color w:val="333333"/>
          <w:sz w:val="20"/>
          <w:szCs w:val="20"/>
        </w:rPr>
        <w:t xml:space="preserve">Reliable and punctual Senior Food Service Worker successfully handles fast-paced food service and customer satisfaction work. Proven willingness to take on any task to support </w:t>
      </w:r>
      <w:r w:rsidR="007735DD">
        <w:rPr>
          <w:rFonts w:ascii="Montserrat" w:eastAsia="Montserrat" w:hAnsi="Montserrat" w:cs="Montserrat"/>
          <w:color w:val="333333"/>
          <w:sz w:val="20"/>
          <w:szCs w:val="20"/>
        </w:rPr>
        <w:t xml:space="preserve">the </w:t>
      </w:r>
      <w:r>
        <w:rPr>
          <w:rFonts w:ascii="Montserrat" w:eastAsia="Montserrat" w:hAnsi="Montserrat" w:cs="Montserrat"/>
          <w:color w:val="333333"/>
          <w:sz w:val="20"/>
          <w:szCs w:val="20"/>
        </w:rPr>
        <w:t xml:space="preserve">team and help </w:t>
      </w:r>
      <w:r w:rsidR="007735DD">
        <w:rPr>
          <w:rFonts w:ascii="Montserrat" w:eastAsia="Montserrat" w:hAnsi="Montserrat" w:cs="Montserrat"/>
          <w:color w:val="333333"/>
          <w:sz w:val="20"/>
          <w:szCs w:val="20"/>
        </w:rPr>
        <w:t xml:space="preserve">the </w:t>
      </w:r>
      <w:r>
        <w:rPr>
          <w:rFonts w:ascii="Montserrat" w:eastAsia="Montserrat" w:hAnsi="Montserrat" w:cs="Montserrat"/>
          <w:color w:val="333333"/>
          <w:sz w:val="20"/>
          <w:szCs w:val="20"/>
        </w:rPr>
        <w:t>business succeed. Offers strong leadership and time management abilities.</w:t>
      </w:r>
    </w:p>
    <w:p w14:paraId="60D9E229" w14:textId="471F1A44" w:rsidR="0052163D" w:rsidRDefault="007735DD">
      <w:pPr>
        <w:pStyle w:val="p"/>
        <w:shd w:val="clear" w:color="auto" w:fill="FFFFFF"/>
        <w:spacing w:line="320" w:lineRule="atLeast"/>
        <w:rPr>
          <w:rFonts w:ascii="Montserrat" w:eastAsia="Montserrat" w:hAnsi="Montserrat" w:cs="Montserrat"/>
          <w:color w:val="333333"/>
          <w:sz w:val="20"/>
          <w:szCs w:val="20"/>
        </w:rPr>
      </w:pPr>
      <w:r>
        <w:rPr>
          <w:rFonts w:ascii="Montserrat" w:eastAsia="Montserrat" w:hAnsi="Montserrat" w:cs="Montserrat"/>
          <w:color w:val="333333"/>
          <w:sz w:val="20"/>
          <w:szCs w:val="20"/>
        </w:rPr>
        <w:t>As a p</w:t>
      </w:r>
      <w:r w:rsidR="00AD74C9">
        <w:rPr>
          <w:rFonts w:ascii="Montserrat" w:eastAsia="Montserrat" w:hAnsi="Montserrat" w:cs="Montserrat"/>
          <w:color w:val="333333"/>
          <w:sz w:val="20"/>
          <w:szCs w:val="20"/>
        </w:rPr>
        <w:t>ositive and upbeat Senior Food Service Worker</w:t>
      </w:r>
      <w:r>
        <w:rPr>
          <w:rFonts w:ascii="Montserrat" w:eastAsia="Montserrat" w:hAnsi="Montserrat" w:cs="Montserrat"/>
          <w:color w:val="333333"/>
          <w:sz w:val="20"/>
          <w:szCs w:val="20"/>
        </w:rPr>
        <w:t>,</w:t>
      </w:r>
      <w:r w:rsidR="00AD74C9">
        <w:rPr>
          <w:rFonts w:ascii="Montserrat" w:eastAsia="Montserrat" w:hAnsi="Montserrat" w:cs="Montserrat"/>
          <w:color w:val="333333"/>
          <w:sz w:val="20"/>
          <w:szCs w:val="20"/>
        </w:rPr>
        <w:t xml:space="preserve"> </w:t>
      </w:r>
      <w:r>
        <w:rPr>
          <w:rFonts w:ascii="Montserrat" w:eastAsia="Montserrat" w:hAnsi="Montserrat" w:cs="Montserrat"/>
          <w:color w:val="333333"/>
          <w:sz w:val="20"/>
          <w:szCs w:val="20"/>
        </w:rPr>
        <w:t>I b</w:t>
      </w:r>
      <w:r w:rsidR="00AD74C9">
        <w:rPr>
          <w:rFonts w:ascii="Montserrat" w:eastAsia="Montserrat" w:hAnsi="Montserrat" w:cs="Montserrat"/>
          <w:color w:val="333333"/>
          <w:sz w:val="20"/>
          <w:szCs w:val="20"/>
        </w:rPr>
        <w:t>ring expertise in managing supplies, preparing food</w:t>
      </w:r>
      <w:r>
        <w:rPr>
          <w:rFonts w:ascii="Montserrat" w:eastAsia="Montserrat" w:hAnsi="Montserrat" w:cs="Montserrat"/>
          <w:color w:val="333333"/>
          <w:sz w:val="20"/>
          <w:szCs w:val="20"/>
        </w:rPr>
        <w:t>,</w:t>
      </w:r>
      <w:r w:rsidR="00AD74C9">
        <w:rPr>
          <w:rFonts w:ascii="Montserrat" w:eastAsia="Montserrat" w:hAnsi="Montserrat" w:cs="Montserrat"/>
          <w:color w:val="333333"/>
          <w:sz w:val="20"/>
          <w:szCs w:val="20"/>
        </w:rPr>
        <w:t xml:space="preserve"> and meeting financial targets. </w:t>
      </w:r>
      <w:r>
        <w:rPr>
          <w:rFonts w:ascii="Montserrat" w:eastAsia="Montserrat" w:hAnsi="Montserrat" w:cs="Montserrat"/>
          <w:color w:val="333333"/>
          <w:sz w:val="20"/>
          <w:szCs w:val="20"/>
        </w:rPr>
        <w:t>I m</w:t>
      </w:r>
      <w:r w:rsidR="00AD74C9">
        <w:rPr>
          <w:rFonts w:ascii="Montserrat" w:eastAsia="Montserrat" w:hAnsi="Montserrat" w:cs="Montserrat"/>
          <w:color w:val="333333"/>
          <w:sz w:val="20"/>
          <w:szCs w:val="20"/>
        </w:rPr>
        <w:t>aintain strict food and supply use policies to minimize waste</w:t>
      </w:r>
      <w:r>
        <w:rPr>
          <w:rFonts w:ascii="Montserrat" w:eastAsia="Montserrat" w:hAnsi="Montserrat" w:cs="Montserrat"/>
          <w:color w:val="333333"/>
          <w:sz w:val="20"/>
          <w:szCs w:val="20"/>
        </w:rPr>
        <w:t>, thereby ensuring a cost-effective operation</w:t>
      </w:r>
      <w:r w:rsidR="00AD74C9">
        <w:rPr>
          <w:rFonts w:ascii="Montserrat" w:eastAsia="Montserrat" w:hAnsi="Montserrat" w:cs="Montserrat"/>
          <w:color w:val="333333"/>
          <w:sz w:val="20"/>
          <w:szCs w:val="20"/>
        </w:rPr>
        <w:t>. M</w:t>
      </w:r>
      <w:r>
        <w:rPr>
          <w:rFonts w:ascii="Montserrat" w:eastAsia="Montserrat" w:hAnsi="Montserrat" w:cs="Montserrat"/>
          <w:color w:val="333333"/>
          <w:sz w:val="20"/>
          <w:szCs w:val="20"/>
        </w:rPr>
        <w:t>y effective leadership skills m</w:t>
      </w:r>
      <w:r w:rsidR="00AD74C9">
        <w:rPr>
          <w:rFonts w:ascii="Montserrat" w:eastAsia="Montserrat" w:hAnsi="Montserrat" w:cs="Montserrat"/>
          <w:color w:val="333333"/>
          <w:sz w:val="20"/>
          <w:szCs w:val="20"/>
        </w:rPr>
        <w:t>otivate employees and maximize customer satisfaction</w:t>
      </w:r>
      <w:r>
        <w:rPr>
          <w:rFonts w:ascii="Montserrat" w:eastAsia="Montserrat" w:hAnsi="Montserrat" w:cs="Montserrat"/>
          <w:color w:val="333333"/>
          <w:sz w:val="20"/>
          <w:szCs w:val="20"/>
        </w:rPr>
        <w:t>,</w:t>
      </w:r>
      <w:r w:rsidR="00AD74C9">
        <w:rPr>
          <w:rFonts w:ascii="Montserrat" w:eastAsia="Montserrat" w:hAnsi="Montserrat" w:cs="Montserrat"/>
          <w:color w:val="333333"/>
          <w:sz w:val="20"/>
          <w:szCs w:val="20"/>
        </w:rPr>
        <w:t xml:space="preserve"> </w:t>
      </w:r>
      <w:r>
        <w:rPr>
          <w:rFonts w:ascii="Montserrat" w:eastAsia="Montserrat" w:hAnsi="Montserrat" w:cs="Montserrat"/>
          <w:color w:val="333333"/>
          <w:sz w:val="20"/>
          <w:szCs w:val="20"/>
        </w:rPr>
        <w:t>instilling confidence in the</w:t>
      </w:r>
      <w:r w:rsidR="00AD74C9">
        <w:rPr>
          <w:rFonts w:ascii="Montserrat" w:eastAsia="Montserrat" w:hAnsi="Montserrat" w:cs="Montserrat"/>
          <w:color w:val="333333"/>
          <w:sz w:val="20"/>
          <w:szCs w:val="20"/>
        </w:rPr>
        <w:t xml:space="preserve"> </w:t>
      </w:r>
      <w:r>
        <w:rPr>
          <w:rFonts w:ascii="Montserrat" w:eastAsia="Montserrat" w:hAnsi="Montserrat" w:cs="Montserrat"/>
          <w:color w:val="333333"/>
          <w:sz w:val="20"/>
          <w:szCs w:val="20"/>
        </w:rPr>
        <w:t>business's</w:t>
      </w:r>
      <w:r w:rsidR="00AD74C9">
        <w:rPr>
          <w:rFonts w:ascii="Montserrat" w:eastAsia="Montserrat" w:hAnsi="Montserrat" w:cs="Montserrat"/>
          <w:color w:val="333333"/>
          <w:sz w:val="20"/>
          <w:szCs w:val="20"/>
        </w:rPr>
        <w:t xml:space="preserve"> </w:t>
      </w:r>
      <w:r>
        <w:rPr>
          <w:rFonts w:ascii="Montserrat" w:eastAsia="Montserrat" w:hAnsi="Montserrat" w:cs="Montserrat"/>
          <w:color w:val="333333"/>
          <w:sz w:val="20"/>
          <w:szCs w:val="20"/>
        </w:rPr>
        <w:t>financial success</w:t>
      </w:r>
      <w:r w:rsidR="00AD74C9">
        <w:rPr>
          <w:rFonts w:ascii="Montserrat" w:eastAsia="Montserrat" w:hAnsi="Montserrat" w:cs="Montserrat"/>
          <w:color w:val="333333"/>
          <w:sz w:val="20"/>
          <w:szCs w:val="20"/>
        </w:rPr>
        <w:t>.</w:t>
      </w:r>
    </w:p>
    <w:p w14:paraId="21C6361C" w14:textId="32F080A8" w:rsidR="0052163D" w:rsidRDefault="00AD74C9">
      <w:pPr>
        <w:pStyle w:val="p"/>
        <w:shd w:val="clear" w:color="auto" w:fill="FFFFFF"/>
        <w:spacing w:line="320" w:lineRule="atLeast"/>
        <w:rPr>
          <w:rFonts w:ascii="Montserrat" w:eastAsia="Montserrat" w:hAnsi="Montserrat" w:cs="Montserrat"/>
          <w:color w:val="333333"/>
          <w:sz w:val="20"/>
          <w:szCs w:val="20"/>
        </w:rPr>
      </w:pPr>
      <w:r>
        <w:rPr>
          <w:rFonts w:ascii="Montserrat" w:eastAsia="Montserrat" w:hAnsi="Montserrat" w:cs="Montserrat"/>
          <w:color w:val="333333"/>
          <w:sz w:val="20"/>
          <w:szCs w:val="20"/>
        </w:rPr>
        <w:t xml:space="preserve">Talented Senior Food Service Worker skilled at completing daily assignments and contributing to team success. Always willing to take on any task. Adapts quickly to new needs and </w:t>
      </w:r>
      <w:r w:rsidR="007735DD">
        <w:rPr>
          <w:rFonts w:ascii="Montserrat" w:eastAsia="Montserrat" w:hAnsi="Montserrat" w:cs="Montserrat"/>
          <w:color w:val="333333"/>
          <w:sz w:val="20"/>
          <w:szCs w:val="20"/>
        </w:rPr>
        <w:t>company policies</w:t>
      </w:r>
      <w:r>
        <w:rPr>
          <w:rFonts w:ascii="Montserrat" w:eastAsia="Montserrat" w:hAnsi="Montserrat" w:cs="Montserrat"/>
          <w:color w:val="333333"/>
          <w:sz w:val="20"/>
          <w:szCs w:val="20"/>
        </w:rPr>
        <w:t>.</w:t>
      </w:r>
    </w:p>
    <w:p w14:paraId="4C168346" w14:textId="5E973860" w:rsidR="0052163D" w:rsidRDefault="007735DD">
      <w:pPr>
        <w:pStyle w:val="p"/>
        <w:shd w:val="clear" w:color="auto" w:fill="FFFFFF"/>
        <w:spacing w:line="320" w:lineRule="atLeast"/>
        <w:rPr>
          <w:rFonts w:ascii="Montserrat" w:eastAsia="Montserrat" w:hAnsi="Montserrat" w:cs="Montserrat"/>
          <w:color w:val="333333"/>
          <w:sz w:val="20"/>
          <w:szCs w:val="20"/>
        </w:rPr>
      </w:pPr>
      <w:r>
        <w:rPr>
          <w:rFonts w:ascii="Montserrat" w:eastAsia="Montserrat" w:hAnsi="Montserrat" w:cs="Montserrat"/>
          <w:color w:val="333333"/>
          <w:sz w:val="20"/>
          <w:szCs w:val="20"/>
        </w:rPr>
        <w:t>As a d</w:t>
      </w:r>
      <w:r w:rsidR="00AD74C9">
        <w:rPr>
          <w:rFonts w:ascii="Montserrat" w:eastAsia="Montserrat" w:hAnsi="Montserrat" w:cs="Montserrat"/>
          <w:color w:val="333333"/>
          <w:sz w:val="20"/>
          <w:szCs w:val="20"/>
        </w:rPr>
        <w:t>edicated food service industry professional</w:t>
      </w:r>
      <w:r>
        <w:rPr>
          <w:rFonts w:ascii="Montserrat" w:eastAsia="Montserrat" w:hAnsi="Montserrat" w:cs="Montserrat"/>
          <w:color w:val="333333"/>
          <w:sz w:val="20"/>
          <w:szCs w:val="20"/>
        </w:rPr>
        <w:t>, I</w:t>
      </w:r>
      <w:r w:rsidR="00AD74C9">
        <w:rPr>
          <w:rFonts w:ascii="Montserrat" w:eastAsia="Montserrat" w:hAnsi="Montserrat" w:cs="Montserrat"/>
          <w:color w:val="333333"/>
          <w:sz w:val="20"/>
          <w:szCs w:val="20"/>
        </w:rPr>
        <w:t xml:space="preserve"> </w:t>
      </w:r>
      <w:r>
        <w:rPr>
          <w:rFonts w:ascii="Montserrat" w:eastAsia="Montserrat" w:hAnsi="Montserrat" w:cs="Montserrat"/>
          <w:color w:val="333333"/>
          <w:sz w:val="20"/>
          <w:szCs w:val="20"/>
        </w:rPr>
        <w:t>have</w:t>
      </w:r>
      <w:r w:rsidR="00AD74C9">
        <w:rPr>
          <w:rFonts w:ascii="Montserrat" w:eastAsia="Montserrat" w:hAnsi="Montserrat" w:cs="Montserrat"/>
          <w:color w:val="333333"/>
          <w:sz w:val="20"/>
          <w:szCs w:val="20"/>
        </w:rPr>
        <w:t xml:space="preserve"> demonstrated strengths in customer service, time management</w:t>
      </w:r>
      <w:r>
        <w:rPr>
          <w:rFonts w:ascii="Montserrat" w:eastAsia="Montserrat" w:hAnsi="Montserrat" w:cs="Montserrat"/>
          <w:color w:val="333333"/>
          <w:sz w:val="20"/>
          <w:szCs w:val="20"/>
        </w:rPr>
        <w:t>,</w:t>
      </w:r>
      <w:r w:rsidR="00AD74C9">
        <w:rPr>
          <w:rFonts w:ascii="Montserrat" w:eastAsia="Montserrat" w:hAnsi="Montserrat" w:cs="Montserrat"/>
          <w:color w:val="333333"/>
          <w:sz w:val="20"/>
          <w:szCs w:val="20"/>
        </w:rPr>
        <w:t xml:space="preserve"> and trend tracking. </w:t>
      </w:r>
      <w:r>
        <w:rPr>
          <w:rFonts w:ascii="Montserrat" w:eastAsia="Montserrat" w:hAnsi="Montserrat" w:cs="Montserrat"/>
          <w:color w:val="333333"/>
          <w:sz w:val="20"/>
          <w:szCs w:val="20"/>
        </w:rPr>
        <w:t>I excel</w:t>
      </w:r>
      <w:r w:rsidR="00AD74C9">
        <w:rPr>
          <w:rFonts w:ascii="Montserrat" w:eastAsia="Montserrat" w:hAnsi="Montserrat" w:cs="Montserrat"/>
          <w:color w:val="333333"/>
          <w:sz w:val="20"/>
          <w:szCs w:val="20"/>
        </w:rPr>
        <w:t xml:space="preserve"> at troubleshooting problems and building successful solutions</w:t>
      </w:r>
      <w:r>
        <w:rPr>
          <w:rFonts w:ascii="Montserrat" w:eastAsia="Montserrat" w:hAnsi="Montserrat" w:cs="Montserrat"/>
          <w:color w:val="333333"/>
          <w:sz w:val="20"/>
          <w:szCs w:val="20"/>
        </w:rPr>
        <w:t>, which reassures potential employers of my strong problem-solving skills</w:t>
      </w:r>
      <w:r w:rsidR="00AD74C9">
        <w:rPr>
          <w:rFonts w:ascii="Montserrat" w:eastAsia="Montserrat" w:hAnsi="Montserrat" w:cs="Montserrat"/>
          <w:color w:val="333333"/>
          <w:sz w:val="20"/>
          <w:szCs w:val="20"/>
        </w:rPr>
        <w:t xml:space="preserve">. </w:t>
      </w:r>
      <w:r>
        <w:rPr>
          <w:rFonts w:ascii="Montserrat" w:eastAsia="Montserrat" w:hAnsi="Montserrat" w:cs="Montserrat"/>
          <w:color w:val="333333"/>
          <w:sz w:val="20"/>
          <w:szCs w:val="20"/>
        </w:rPr>
        <w:t>My e</w:t>
      </w:r>
      <w:r w:rsidR="00AD74C9">
        <w:rPr>
          <w:rFonts w:ascii="Montserrat" w:eastAsia="Montserrat" w:hAnsi="Montserrat" w:cs="Montserrat"/>
          <w:color w:val="333333"/>
          <w:sz w:val="20"/>
          <w:szCs w:val="20"/>
        </w:rPr>
        <w:t>xcellent verbal and written communicat</w:t>
      </w:r>
      <w:r>
        <w:rPr>
          <w:rFonts w:ascii="Montserrat" w:eastAsia="Montserrat" w:hAnsi="Montserrat" w:cs="Montserrat"/>
          <w:color w:val="333333"/>
          <w:sz w:val="20"/>
          <w:szCs w:val="20"/>
        </w:rPr>
        <w:t>ion skills, coupled</w:t>
      </w:r>
      <w:r w:rsidR="00AD74C9">
        <w:rPr>
          <w:rFonts w:ascii="Montserrat" w:eastAsia="Montserrat" w:hAnsi="Montserrat" w:cs="Montserrat"/>
          <w:color w:val="333333"/>
          <w:sz w:val="20"/>
          <w:szCs w:val="20"/>
        </w:rPr>
        <w:t xml:space="preserve"> with</w:t>
      </w:r>
      <w:r>
        <w:rPr>
          <w:rFonts w:ascii="Montserrat" w:eastAsia="Montserrat" w:hAnsi="Montserrat" w:cs="Montserrat"/>
          <w:color w:val="333333"/>
          <w:sz w:val="20"/>
          <w:szCs w:val="20"/>
        </w:rPr>
        <w:t xml:space="preserve"> a</w:t>
      </w:r>
      <w:r w:rsidR="00AD74C9">
        <w:rPr>
          <w:rFonts w:ascii="Montserrat" w:eastAsia="Montserrat" w:hAnsi="Montserrat" w:cs="Montserrat"/>
          <w:color w:val="333333"/>
          <w:sz w:val="20"/>
          <w:szCs w:val="20"/>
        </w:rPr>
        <w:t xml:space="preserve"> strong background </w:t>
      </w:r>
      <w:r>
        <w:rPr>
          <w:rFonts w:ascii="Montserrat" w:eastAsia="Montserrat" w:hAnsi="Montserrat" w:cs="Montserrat"/>
          <w:color w:val="333333"/>
          <w:sz w:val="20"/>
          <w:szCs w:val="20"/>
        </w:rPr>
        <w:t xml:space="preserve">in </w:t>
      </w:r>
      <w:r w:rsidR="00AD74C9">
        <w:rPr>
          <w:rFonts w:ascii="Montserrat" w:eastAsia="Montserrat" w:hAnsi="Montserrat" w:cs="Montserrat"/>
          <w:color w:val="333333"/>
          <w:sz w:val="20"/>
          <w:szCs w:val="20"/>
        </w:rPr>
        <w:t>cultivating positive relationships and exceeding goals</w:t>
      </w:r>
      <w:r>
        <w:rPr>
          <w:rFonts w:ascii="Montserrat" w:eastAsia="Montserrat" w:hAnsi="Montserrat" w:cs="Montserrat"/>
          <w:color w:val="333333"/>
          <w:sz w:val="20"/>
          <w:szCs w:val="20"/>
        </w:rPr>
        <w:t>, further enhance my value to any team</w:t>
      </w:r>
      <w:r w:rsidR="00AD74C9">
        <w:rPr>
          <w:rFonts w:ascii="Montserrat" w:eastAsia="Montserrat" w:hAnsi="Montserrat" w:cs="Montserrat"/>
          <w:color w:val="333333"/>
          <w:sz w:val="20"/>
          <w:szCs w:val="20"/>
        </w:rPr>
        <w:t>.</w:t>
      </w:r>
    </w:p>
    <w:p w14:paraId="16B6E9A0" w14:textId="2B117423" w:rsidR="0052163D" w:rsidRDefault="007735DD">
      <w:pPr>
        <w:pStyle w:val="p"/>
        <w:shd w:val="clear" w:color="auto" w:fill="FFFFFF"/>
        <w:spacing w:line="320" w:lineRule="atLeast"/>
        <w:rPr>
          <w:rFonts w:ascii="Montserrat" w:eastAsia="Montserrat" w:hAnsi="Montserrat" w:cs="Montserrat"/>
          <w:color w:val="333333"/>
          <w:sz w:val="20"/>
          <w:szCs w:val="20"/>
        </w:rPr>
      </w:pPr>
      <w:r>
        <w:rPr>
          <w:rFonts w:ascii="Montserrat" w:eastAsia="Montserrat" w:hAnsi="Montserrat" w:cs="Montserrat"/>
          <w:color w:val="333333"/>
          <w:sz w:val="20"/>
          <w:szCs w:val="20"/>
        </w:rPr>
        <w:t>As a m</w:t>
      </w:r>
      <w:r w:rsidR="00AD74C9">
        <w:rPr>
          <w:rFonts w:ascii="Montserrat" w:eastAsia="Montserrat" w:hAnsi="Montserrat" w:cs="Montserrat"/>
          <w:color w:val="333333"/>
          <w:sz w:val="20"/>
          <w:szCs w:val="20"/>
        </w:rPr>
        <w:t>otivated Senior Food Service Worker</w:t>
      </w:r>
      <w:r>
        <w:rPr>
          <w:rFonts w:ascii="Montserrat" w:eastAsia="Montserrat" w:hAnsi="Montserrat" w:cs="Montserrat"/>
          <w:color w:val="333333"/>
          <w:sz w:val="20"/>
          <w:szCs w:val="20"/>
        </w:rPr>
        <w:t>, I am</w:t>
      </w:r>
      <w:r w:rsidR="00AD74C9">
        <w:rPr>
          <w:rFonts w:ascii="Montserrat" w:eastAsia="Montserrat" w:hAnsi="Montserrat" w:cs="Montserrat"/>
          <w:color w:val="333333"/>
          <w:sz w:val="20"/>
          <w:szCs w:val="20"/>
        </w:rPr>
        <w:t xml:space="preserve"> skilled at meeting customer needs with expert customer support. </w:t>
      </w:r>
      <w:r>
        <w:rPr>
          <w:rFonts w:ascii="Montserrat" w:eastAsia="Montserrat" w:hAnsi="Montserrat" w:cs="Montserrat"/>
          <w:color w:val="333333"/>
          <w:sz w:val="20"/>
          <w:szCs w:val="20"/>
        </w:rPr>
        <w:t>I have a proven track record of staying</w:t>
      </w:r>
      <w:r w:rsidR="00AD74C9">
        <w:rPr>
          <w:rFonts w:ascii="Montserrat" w:eastAsia="Montserrat" w:hAnsi="Montserrat" w:cs="Montserrat"/>
          <w:color w:val="333333"/>
          <w:sz w:val="20"/>
          <w:szCs w:val="20"/>
        </w:rPr>
        <w:t xml:space="preserve"> on top of demands in fast-paced environments</w:t>
      </w:r>
      <w:r>
        <w:rPr>
          <w:rFonts w:ascii="Montserrat" w:eastAsia="Montserrat" w:hAnsi="Montserrat" w:cs="Montserrat"/>
          <w:color w:val="333333"/>
          <w:sz w:val="20"/>
          <w:szCs w:val="20"/>
        </w:rPr>
        <w:t>,</w:t>
      </w:r>
      <w:r w:rsidR="00AD74C9">
        <w:rPr>
          <w:rFonts w:ascii="Montserrat" w:eastAsia="Montserrat" w:hAnsi="Montserrat" w:cs="Montserrat"/>
          <w:color w:val="333333"/>
          <w:sz w:val="20"/>
          <w:szCs w:val="20"/>
        </w:rPr>
        <w:t xml:space="preserve"> effectively using slow periods</w:t>
      </w:r>
      <w:r>
        <w:rPr>
          <w:rFonts w:ascii="Montserrat" w:eastAsia="Montserrat" w:hAnsi="Montserrat" w:cs="Montserrat"/>
          <w:color w:val="333333"/>
          <w:sz w:val="20"/>
          <w:szCs w:val="20"/>
        </w:rPr>
        <w:t xml:space="preserve"> to prepare for peak times</w:t>
      </w:r>
      <w:r w:rsidR="00AD74C9">
        <w:rPr>
          <w:rFonts w:ascii="Montserrat" w:eastAsia="Montserrat" w:hAnsi="Montserrat" w:cs="Montserrat"/>
          <w:color w:val="333333"/>
          <w:sz w:val="20"/>
          <w:szCs w:val="20"/>
        </w:rPr>
        <w:t xml:space="preserve">. </w:t>
      </w:r>
      <w:r>
        <w:rPr>
          <w:rFonts w:ascii="Montserrat" w:eastAsia="Montserrat" w:hAnsi="Montserrat" w:cs="Montserrat"/>
          <w:color w:val="333333"/>
          <w:sz w:val="20"/>
          <w:szCs w:val="20"/>
        </w:rPr>
        <w:t>I m</w:t>
      </w:r>
      <w:r w:rsidR="00AD74C9">
        <w:rPr>
          <w:rFonts w:ascii="Montserrat" w:eastAsia="Montserrat" w:hAnsi="Montserrat" w:cs="Montserrat"/>
          <w:color w:val="333333"/>
          <w:sz w:val="20"/>
          <w:szCs w:val="20"/>
        </w:rPr>
        <w:t>aintain organized, clean</w:t>
      </w:r>
      <w:r>
        <w:rPr>
          <w:rFonts w:ascii="Montserrat" w:eastAsia="Montserrat" w:hAnsi="Montserrat" w:cs="Montserrat"/>
          <w:color w:val="333333"/>
          <w:sz w:val="20"/>
          <w:szCs w:val="20"/>
        </w:rPr>
        <w:t>,</w:t>
      </w:r>
      <w:r w:rsidR="00AD74C9">
        <w:rPr>
          <w:rFonts w:ascii="Montserrat" w:eastAsia="Montserrat" w:hAnsi="Montserrat" w:cs="Montserrat"/>
          <w:color w:val="333333"/>
          <w:sz w:val="20"/>
          <w:szCs w:val="20"/>
        </w:rPr>
        <w:t xml:space="preserve"> and safe work areas with diligent attention to important details</w:t>
      </w:r>
      <w:r>
        <w:rPr>
          <w:rFonts w:ascii="Montserrat" w:eastAsia="Montserrat" w:hAnsi="Montserrat" w:cs="Montserrat"/>
          <w:color w:val="333333"/>
          <w:sz w:val="20"/>
          <w:szCs w:val="20"/>
        </w:rPr>
        <w:t>, demonstrating my adaptability and resilience in any situation</w:t>
      </w:r>
      <w:r w:rsidR="00AD74C9">
        <w:rPr>
          <w:rFonts w:ascii="Montserrat" w:eastAsia="Montserrat" w:hAnsi="Montserrat" w:cs="Montserrat"/>
          <w:color w:val="333333"/>
          <w:sz w:val="20"/>
          <w:szCs w:val="20"/>
        </w:rPr>
        <w:t>.</w:t>
      </w:r>
    </w:p>
    <w:p w14:paraId="022D66C3" w14:textId="77777777" w:rsidR="0052163D" w:rsidRDefault="00AD74C9">
      <w:pPr>
        <w:pStyle w:val="divdocumentdivsectiontitle"/>
        <w:pBdr>
          <w:top w:val="none" w:sz="0" w:space="6" w:color="auto"/>
        </w:pBdr>
        <w:shd w:val="clear" w:color="auto" w:fill="FFFFFF"/>
        <w:spacing w:before="140" w:after="120"/>
        <w:rPr>
          <w:rFonts w:ascii="Montserrat Bold" w:eastAsia="Montserrat Bold" w:hAnsi="Montserrat Bold" w:cs="Montserrat Bold"/>
          <w:b/>
          <w:bCs/>
          <w:caps/>
        </w:rPr>
      </w:pPr>
      <w:r>
        <w:rPr>
          <w:rFonts w:ascii="Montserrat Bold" w:eastAsia="Montserrat Bold" w:hAnsi="Montserrat Bold" w:cs="Montserrat Bold"/>
          <w:b/>
          <w:bCs/>
          <w:caps/>
        </w:rPr>
        <w:t>Skills</w:t>
      </w:r>
    </w:p>
    <w:tbl>
      <w:tblPr>
        <w:tblW w:w="9583" w:type="dxa"/>
        <w:tblInd w:w="400" w:type="dxa"/>
        <w:tblLook w:val="04A0" w:firstRow="1" w:lastRow="0" w:firstColumn="1" w:lastColumn="0" w:noHBand="0" w:noVBand="1"/>
      </w:tblPr>
      <w:tblGrid>
        <w:gridCol w:w="3195"/>
        <w:gridCol w:w="3194"/>
        <w:gridCol w:w="3194"/>
      </w:tblGrid>
      <w:tr w:rsidR="0052163D" w14:paraId="2E457AFC" w14:textId="77777777">
        <w:tc>
          <w:tcPr>
            <w:tcW w:w="3194" w:type="dxa"/>
            <w:tcMar>
              <w:left w:w="0" w:type="dxa"/>
            </w:tcMar>
          </w:tcPr>
          <w:p w14:paraId="22CBECD5" w14:textId="77777777" w:rsidR="0052163D" w:rsidRDefault="00AD74C9">
            <w:pPr>
              <w:pStyle w:val="divskillSectionfield"/>
              <w:numPr>
                <w:ilvl w:val="0"/>
                <w:numId w:val="1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" w:eastAsia="Montserrat" w:hAnsi="Montserrat" w:cs="Montserrat"/>
                <w:color w:val="333333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333333"/>
                <w:sz w:val="20"/>
                <w:szCs w:val="20"/>
              </w:rPr>
              <w:t>Food preparation</w:t>
            </w:r>
          </w:p>
        </w:tc>
        <w:tc>
          <w:tcPr>
            <w:tcW w:w="3194" w:type="dxa"/>
            <w:tcMar>
              <w:left w:w="0" w:type="dxa"/>
            </w:tcMar>
          </w:tcPr>
          <w:p w14:paraId="04495E62" w14:textId="77777777" w:rsidR="0052163D" w:rsidRDefault="00AD74C9">
            <w:pPr>
              <w:pStyle w:val="divskillSectionfield"/>
              <w:numPr>
                <w:ilvl w:val="0"/>
                <w:numId w:val="2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" w:eastAsia="Montserrat" w:hAnsi="Montserrat" w:cs="Montserrat"/>
                <w:color w:val="333333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333333"/>
                <w:sz w:val="20"/>
                <w:szCs w:val="20"/>
              </w:rPr>
              <w:t>Cash register counting</w:t>
            </w:r>
          </w:p>
        </w:tc>
        <w:tc>
          <w:tcPr>
            <w:tcW w:w="3194" w:type="dxa"/>
            <w:tcMar>
              <w:left w:w="0" w:type="dxa"/>
            </w:tcMar>
          </w:tcPr>
          <w:p w14:paraId="0DB68629" w14:textId="77777777" w:rsidR="0052163D" w:rsidRDefault="00AD74C9">
            <w:pPr>
              <w:pStyle w:val="divskillSectionfield"/>
              <w:numPr>
                <w:ilvl w:val="0"/>
                <w:numId w:val="3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" w:eastAsia="Montserrat" w:hAnsi="Montserrat" w:cs="Montserrat"/>
                <w:color w:val="333333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333333"/>
                <w:sz w:val="20"/>
                <w:szCs w:val="20"/>
              </w:rPr>
              <w:t>Employee training</w:t>
            </w:r>
          </w:p>
        </w:tc>
      </w:tr>
      <w:tr w:rsidR="0052163D" w14:paraId="54075B2B" w14:textId="77777777">
        <w:tc>
          <w:tcPr>
            <w:tcW w:w="3194" w:type="dxa"/>
            <w:tcMar>
              <w:left w:w="0" w:type="dxa"/>
            </w:tcMar>
          </w:tcPr>
          <w:p w14:paraId="3A8BCFD7" w14:textId="77777777" w:rsidR="0052163D" w:rsidRDefault="00AD74C9">
            <w:pPr>
              <w:pStyle w:val="divskillSectionfield"/>
              <w:numPr>
                <w:ilvl w:val="0"/>
                <w:numId w:val="4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" w:eastAsia="Montserrat" w:hAnsi="Montserrat" w:cs="Montserrat"/>
                <w:color w:val="333333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333333"/>
                <w:sz w:val="20"/>
                <w:szCs w:val="20"/>
              </w:rPr>
              <w:t>Time management</w:t>
            </w:r>
          </w:p>
        </w:tc>
        <w:tc>
          <w:tcPr>
            <w:tcW w:w="3194" w:type="dxa"/>
            <w:tcMar>
              <w:left w:w="0" w:type="dxa"/>
            </w:tcMar>
          </w:tcPr>
          <w:p w14:paraId="20B15116" w14:textId="77777777" w:rsidR="0052163D" w:rsidRDefault="00AD74C9">
            <w:pPr>
              <w:pStyle w:val="divskillSectionfield"/>
              <w:numPr>
                <w:ilvl w:val="0"/>
                <w:numId w:val="5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" w:eastAsia="Montserrat" w:hAnsi="Montserrat" w:cs="Montserrat"/>
                <w:color w:val="333333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333333"/>
                <w:sz w:val="20"/>
                <w:szCs w:val="20"/>
              </w:rPr>
              <w:t xml:space="preserve">Microsoft </w:t>
            </w:r>
            <w:r>
              <w:rPr>
                <w:rFonts w:ascii="Montserrat" w:eastAsia="Montserrat" w:hAnsi="Montserrat" w:cs="Montserrat"/>
                <w:color w:val="333333"/>
                <w:sz w:val="20"/>
                <w:szCs w:val="20"/>
              </w:rPr>
              <w:t>W</w:t>
            </w:r>
            <w:r>
              <w:rPr>
                <w:rFonts w:ascii="Montserrat" w:eastAsia="Montserrat" w:hAnsi="Montserrat" w:cs="Montserrat"/>
                <w:color w:val="333333"/>
                <w:sz w:val="20"/>
                <w:szCs w:val="20"/>
              </w:rPr>
              <w:t>o</w:t>
            </w:r>
            <w:r>
              <w:rPr>
                <w:rFonts w:ascii="Montserrat" w:eastAsia="Montserrat" w:hAnsi="Montserrat" w:cs="Montserrat"/>
                <w:color w:val="333333"/>
                <w:sz w:val="20"/>
                <w:szCs w:val="20"/>
              </w:rPr>
              <w:t>r</w:t>
            </w:r>
            <w:r>
              <w:rPr>
                <w:rFonts w:ascii="Montserrat" w:eastAsia="Montserrat" w:hAnsi="Montserrat" w:cs="Montserrat"/>
                <w:color w:val="333333"/>
                <w:sz w:val="20"/>
                <w:szCs w:val="20"/>
              </w:rPr>
              <w:t>d</w:t>
            </w:r>
          </w:p>
        </w:tc>
        <w:tc>
          <w:tcPr>
            <w:tcW w:w="3194" w:type="dxa"/>
            <w:tcMar>
              <w:left w:w="0" w:type="dxa"/>
            </w:tcMar>
          </w:tcPr>
          <w:p w14:paraId="4D8074A2" w14:textId="77777777" w:rsidR="0052163D" w:rsidRDefault="00AD74C9">
            <w:pPr>
              <w:pStyle w:val="divskillSectionfield"/>
              <w:numPr>
                <w:ilvl w:val="0"/>
                <w:numId w:val="6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" w:eastAsia="Montserrat" w:hAnsi="Montserrat" w:cs="Montserrat"/>
                <w:color w:val="333333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333333"/>
                <w:sz w:val="20"/>
                <w:szCs w:val="20"/>
              </w:rPr>
              <w:t>Written communication</w:t>
            </w:r>
          </w:p>
        </w:tc>
      </w:tr>
      <w:tr w:rsidR="0052163D" w14:paraId="7202FCE6" w14:textId="77777777">
        <w:tc>
          <w:tcPr>
            <w:tcW w:w="3194" w:type="dxa"/>
            <w:tcMar>
              <w:left w:w="0" w:type="dxa"/>
            </w:tcMar>
          </w:tcPr>
          <w:p w14:paraId="3941652D" w14:textId="77777777" w:rsidR="0052163D" w:rsidRDefault="00AD74C9">
            <w:pPr>
              <w:pStyle w:val="divskillSectionfield"/>
              <w:numPr>
                <w:ilvl w:val="0"/>
                <w:numId w:val="7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" w:eastAsia="Montserrat" w:hAnsi="Montserrat" w:cs="Montserrat"/>
                <w:color w:val="333333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333333"/>
                <w:sz w:val="20"/>
                <w:szCs w:val="20"/>
              </w:rPr>
              <w:t>Task prioritization</w:t>
            </w:r>
          </w:p>
        </w:tc>
        <w:tc>
          <w:tcPr>
            <w:tcW w:w="3194" w:type="dxa"/>
            <w:tcMar>
              <w:left w:w="0" w:type="dxa"/>
            </w:tcMar>
          </w:tcPr>
          <w:p w14:paraId="1CD3400C" w14:textId="77777777" w:rsidR="0052163D" w:rsidRDefault="00AD74C9">
            <w:pPr>
              <w:pStyle w:val="divskillSectionfield"/>
              <w:numPr>
                <w:ilvl w:val="0"/>
                <w:numId w:val="8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" w:eastAsia="Montserrat" w:hAnsi="Montserrat" w:cs="Montserrat"/>
                <w:color w:val="333333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333333"/>
                <w:sz w:val="20"/>
                <w:szCs w:val="20"/>
              </w:rPr>
              <w:t>Google Drive</w:t>
            </w:r>
          </w:p>
        </w:tc>
        <w:tc>
          <w:tcPr>
            <w:tcW w:w="3194" w:type="dxa"/>
            <w:tcMar>
              <w:left w:w="0" w:type="dxa"/>
            </w:tcMar>
          </w:tcPr>
          <w:p w14:paraId="6F4CD7E2" w14:textId="77777777" w:rsidR="0052163D" w:rsidRDefault="00AD74C9">
            <w:pPr>
              <w:pStyle w:val="divskillSectionfield"/>
              <w:numPr>
                <w:ilvl w:val="0"/>
                <w:numId w:val="9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" w:eastAsia="Montserrat" w:hAnsi="Montserrat" w:cs="Montserrat"/>
                <w:color w:val="333333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333333"/>
                <w:sz w:val="20"/>
                <w:szCs w:val="20"/>
              </w:rPr>
              <w:t>Multitasking</w:t>
            </w:r>
          </w:p>
        </w:tc>
      </w:tr>
    </w:tbl>
    <w:p w14:paraId="77ACF0DF" w14:textId="77777777" w:rsidR="0052163D" w:rsidRDefault="00AD74C9">
      <w:pPr>
        <w:pStyle w:val="divdocumentdivsectiontitle"/>
        <w:pBdr>
          <w:top w:val="none" w:sz="0" w:space="6" w:color="auto"/>
        </w:pBdr>
        <w:shd w:val="clear" w:color="auto" w:fill="FFFFFF"/>
        <w:spacing w:before="140" w:after="80"/>
        <w:rPr>
          <w:rFonts w:ascii="Montserrat Bold" w:eastAsia="Montserrat Bold" w:hAnsi="Montserrat Bold" w:cs="Montserrat Bold"/>
          <w:b/>
          <w:bCs/>
          <w:caps/>
        </w:rPr>
      </w:pPr>
      <w:r>
        <w:rPr>
          <w:rFonts w:ascii="Montserrat Bold" w:eastAsia="Montserrat Bold" w:hAnsi="Montserrat Bold" w:cs="Montserrat Bold"/>
          <w:b/>
          <w:bCs/>
          <w:caps/>
        </w:rPr>
        <w:t>Experience</w:t>
      </w:r>
    </w:p>
    <w:tbl>
      <w:tblPr>
        <w:tblStyle w:val="divdocumentspandates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7855"/>
        <w:gridCol w:w="2225"/>
      </w:tblGrid>
      <w:tr w:rsidR="0052163D" w14:paraId="378E350E" w14:textId="77777777">
        <w:trPr>
          <w:tblCellSpacing w:w="0" w:type="dxa"/>
        </w:trPr>
        <w:tc>
          <w:tcPr>
            <w:tcW w:w="7855" w:type="dxa"/>
            <w:tcMar>
              <w:top w:w="100" w:type="dxa"/>
              <w:left w:w="0" w:type="dxa"/>
              <w:bottom w:w="0" w:type="dxa"/>
              <w:right w:w="700" w:type="dxa"/>
            </w:tcMar>
            <w:hideMark/>
          </w:tcPr>
          <w:p w14:paraId="40A19BD0" w14:textId="77777777" w:rsidR="0052163D" w:rsidRDefault="00AD74C9">
            <w:pPr>
              <w:spacing w:line="320" w:lineRule="exact"/>
              <w:rPr>
                <w:rFonts w:ascii="Montserrat" w:eastAsia="Montserrat" w:hAnsi="Montserrat" w:cs="Montserrat"/>
                <w:color w:val="333333"/>
                <w:sz w:val="20"/>
                <w:szCs w:val="20"/>
              </w:rPr>
            </w:pPr>
            <w:r>
              <w:rPr>
                <w:rStyle w:val="spanjobtitle"/>
                <w:rFonts w:ascii="Montserrat Medium" w:eastAsia="Montserrat Medium" w:hAnsi="Montserrat Medium" w:cs="Montserrat Medium"/>
                <w:color w:val="333333"/>
                <w:sz w:val="20"/>
                <w:szCs w:val="20"/>
              </w:rPr>
              <w:t>Senior Food Service Worker</w:t>
            </w:r>
            <w:r>
              <w:rPr>
                <w:rStyle w:val="divdocumentspantitleWrapper"/>
                <w:rFonts w:ascii="Montserrat Medium" w:eastAsia="Montserrat Medium" w:hAnsi="Montserrat Medium" w:cs="Montserrat Medium"/>
                <w:color w:val="333333"/>
                <w:sz w:val="20"/>
                <w:szCs w:val="20"/>
              </w:rPr>
              <w:t xml:space="preserve"> </w:t>
            </w:r>
            <w:r>
              <w:rPr>
                <w:rStyle w:val="divdocumentspantitleWrapper"/>
                <w:rFonts w:ascii="Montserrat Medium" w:eastAsia="Montserrat Medium" w:hAnsi="Montserrat Medium" w:cs="Montserrat Medium"/>
                <w:color w:val="333333"/>
                <w:sz w:val="20"/>
                <w:szCs w:val="20"/>
              </w:rPr>
              <w:br/>
            </w:r>
            <w:r>
              <w:rPr>
                <w:rStyle w:val="spancompanyname"/>
                <w:rFonts w:ascii="Montserrat Medium" w:eastAsia="Montserrat Medium" w:hAnsi="Montserrat Medium" w:cs="Montserrat Medium"/>
                <w:color w:val="333333"/>
                <w:sz w:val="20"/>
                <w:szCs w:val="20"/>
              </w:rPr>
              <w:t>Braums Ice Cream and Dairy Store</w:t>
            </w:r>
            <w:r>
              <w:rPr>
                <w:rStyle w:val="span"/>
                <w:rFonts w:ascii="Montserrat Medium" w:eastAsia="Montserrat Medium" w:hAnsi="Montserrat Medium" w:cs="Montserrat Medium"/>
                <w:color w:val="333333"/>
                <w:sz w:val="20"/>
                <w:szCs w:val="20"/>
              </w:rPr>
              <w:t xml:space="preserve"> | </w:t>
            </w:r>
            <w:r>
              <w:rPr>
                <w:rStyle w:val="spanjoblocation"/>
                <w:rFonts w:ascii="Montserrat Medium" w:eastAsia="Montserrat Medium" w:hAnsi="Montserrat Medium" w:cs="Montserrat Medium"/>
                <w:color w:val="333333"/>
                <w:sz w:val="20"/>
                <w:szCs w:val="20"/>
              </w:rPr>
              <w:t>Oklahoma City</w:t>
            </w:r>
            <w:r>
              <w:rPr>
                <w:rStyle w:val="span"/>
                <w:rFonts w:ascii="Montserrat Medium" w:eastAsia="Montserrat Medium" w:hAnsi="Montserrat Medium" w:cs="Montserrat Medium"/>
                <w:color w:val="333333"/>
                <w:sz w:val="20"/>
                <w:szCs w:val="20"/>
              </w:rPr>
              <w:t xml:space="preserve">, </w:t>
            </w:r>
            <w:r>
              <w:rPr>
                <w:rStyle w:val="spanjoblocation"/>
                <w:rFonts w:ascii="Montserrat Medium" w:eastAsia="Montserrat Medium" w:hAnsi="Montserrat Medium" w:cs="Montserrat Medium"/>
                <w:color w:val="333333"/>
                <w:sz w:val="20"/>
                <w:szCs w:val="20"/>
              </w:rPr>
              <w:t>OK</w:t>
            </w:r>
            <w:r>
              <w:rPr>
                <w:rStyle w:val="span"/>
                <w:rFonts w:ascii="Montserrat Medium" w:eastAsia="Montserrat Medium" w:hAnsi="Montserrat Medium" w:cs="Montserrat Medium"/>
                <w:color w:val="333333"/>
                <w:sz w:val="20"/>
                <w:szCs w:val="20"/>
              </w:rPr>
              <w:t xml:space="preserve">, </w:t>
            </w:r>
            <w:r>
              <w:rPr>
                <w:rStyle w:val="spanjoblocation"/>
                <w:rFonts w:ascii="Montserrat Medium" w:eastAsia="Montserrat Medium" w:hAnsi="Montserrat Medium" w:cs="Montserrat Medium"/>
                <w:color w:val="333333"/>
                <w:sz w:val="20"/>
                <w:szCs w:val="20"/>
              </w:rPr>
              <w:t xml:space="preserve">United States </w:t>
            </w:r>
          </w:p>
        </w:tc>
        <w:tc>
          <w:tcPr>
            <w:tcW w:w="2225" w:type="dxa"/>
            <w:tcMar>
              <w:top w:w="100" w:type="dxa"/>
              <w:left w:w="0" w:type="dxa"/>
              <w:bottom w:w="0" w:type="dxa"/>
              <w:right w:w="0" w:type="dxa"/>
            </w:tcMar>
            <w:hideMark/>
          </w:tcPr>
          <w:p w14:paraId="12E35DB2" w14:textId="77777777" w:rsidR="0052163D" w:rsidRDefault="00AD74C9">
            <w:pPr>
              <w:spacing w:line="320" w:lineRule="exact"/>
              <w:jc w:val="right"/>
              <w:rPr>
                <w:rStyle w:val="divdocumentspantitleWrapper"/>
                <w:rFonts w:ascii="Montserrat Medium" w:eastAsia="Montserrat Medium" w:hAnsi="Montserrat Medium" w:cs="Montserrat Medium"/>
                <w:color w:val="333333"/>
                <w:sz w:val="20"/>
                <w:szCs w:val="20"/>
              </w:rPr>
            </w:pPr>
            <w:r>
              <w:rPr>
                <w:rStyle w:val="datesWrapperspan"/>
                <w:rFonts w:ascii="Montserrat Medium" w:eastAsia="Montserrat Medium" w:hAnsi="Montserrat Medium" w:cs="Montserrat Medium"/>
                <w:color w:val="333333"/>
                <w:sz w:val="20"/>
                <w:szCs w:val="20"/>
              </w:rPr>
              <w:t>March 2017 - Current</w:t>
            </w:r>
          </w:p>
        </w:tc>
      </w:tr>
    </w:tbl>
    <w:p w14:paraId="6596272F" w14:textId="31979594" w:rsidR="0052163D" w:rsidRDefault="00AD74C9">
      <w:pPr>
        <w:pStyle w:val="divdocumentsinglecolumnli"/>
        <w:numPr>
          <w:ilvl w:val="0"/>
          <w:numId w:val="10"/>
        </w:numPr>
        <w:shd w:val="clear" w:color="auto" w:fill="FFFFFF"/>
        <w:spacing w:after="60" w:line="320" w:lineRule="atLeast"/>
        <w:ind w:left="420" w:hanging="232"/>
        <w:rPr>
          <w:rStyle w:val="span"/>
          <w:rFonts w:ascii="Montserrat" w:eastAsia="Montserrat" w:hAnsi="Montserrat" w:cs="Montserrat"/>
          <w:color w:val="333333"/>
          <w:sz w:val="20"/>
          <w:szCs w:val="20"/>
        </w:rPr>
      </w:pPr>
      <w:r>
        <w:rPr>
          <w:rStyle w:val="span"/>
          <w:rFonts w:ascii="Montserrat" w:eastAsia="Montserrat" w:hAnsi="Montserrat" w:cs="Montserrat"/>
          <w:color w:val="333333"/>
          <w:sz w:val="20"/>
          <w:szCs w:val="20"/>
        </w:rPr>
        <w:t>Increased profits with special menu offerings, seasonal changes</w:t>
      </w:r>
      <w:r w:rsidR="007735DD">
        <w:rPr>
          <w:rStyle w:val="span"/>
          <w:rFonts w:ascii="Montserrat" w:eastAsia="Montserrat" w:hAnsi="Montserrat" w:cs="Montserrat"/>
          <w:color w:val="333333"/>
          <w:sz w:val="20"/>
          <w:szCs w:val="20"/>
        </w:rPr>
        <w:t>,</w:t>
      </w:r>
      <w:r>
        <w:rPr>
          <w:rStyle w:val="span"/>
          <w:rFonts w:ascii="Montserrat" w:eastAsia="Montserrat" w:hAnsi="Montserrat" w:cs="Montserrat"/>
          <w:color w:val="333333"/>
          <w:sz w:val="20"/>
          <w:szCs w:val="20"/>
        </w:rPr>
        <w:t xml:space="preserve"> and advertised promotions.</w:t>
      </w:r>
    </w:p>
    <w:p w14:paraId="4C6A32C1" w14:textId="77777777" w:rsidR="0052163D" w:rsidRDefault="00AD74C9">
      <w:pPr>
        <w:pStyle w:val="divdocumentsinglecolumnli"/>
        <w:numPr>
          <w:ilvl w:val="0"/>
          <w:numId w:val="10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420" w:hanging="232"/>
        <w:rPr>
          <w:rStyle w:val="span"/>
          <w:rFonts w:ascii="Montserrat" w:eastAsia="Montserrat" w:hAnsi="Montserrat" w:cs="Montserrat"/>
          <w:color w:val="333333"/>
          <w:sz w:val="20"/>
          <w:szCs w:val="20"/>
        </w:rPr>
      </w:pPr>
      <w:r>
        <w:rPr>
          <w:rStyle w:val="span"/>
          <w:rFonts w:ascii="Montserrat" w:eastAsia="Montserrat" w:hAnsi="Montserrat" w:cs="Montserrat"/>
          <w:color w:val="333333"/>
          <w:sz w:val="20"/>
          <w:szCs w:val="20"/>
        </w:rPr>
        <w:t>Secured money and prevented losses with effective register controls and careful cash handling.</w:t>
      </w:r>
    </w:p>
    <w:p w14:paraId="2129F98C" w14:textId="77777777" w:rsidR="0052163D" w:rsidRDefault="00AD74C9">
      <w:pPr>
        <w:pStyle w:val="divdocumentsinglecolumnli"/>
        <w:numPr>
          <w:ilvl w:val="0"/>
          <w:numId w:val="10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420" w:hanging="232"/>
        <w:rPr>
          <w:rStyle w:val="span"/>
          <w:rFonts w:ascii="Montserrat" w:eastAsia="Montserrat" w:hAnsi="Montserrat" w:cs="Montserrat"/>
          <w:color w:val="333333"/>
          <w:sz w:val="20"/>
          <w:szCs w:val="20"/>
        </w:rPr>
      </w:pPr>
      <w:r>
        <w:rPr>
          <w:rStyle w:val="span"/>
          <w:rFonts w:ascii="Montserrat" w:eastAsia="Montserrat" w:hAnsi="Montserrat" w:cs="Montserrat"/>
          <w:color w:val="333333"/>
          <w:sz w:val="20"/>
          <w:szCs w:val="20"/>
        </w:rPr>
        <w:t>Enhanced customer satisfaction by training employees in service strategies and improving engagement.</w:t>
      </w:r>
    </w:p>
    <w:p w14:paraId="625724C2" w14:textId="453E5622" w:rsidR="0052163D" w:rsidRDefault="00AD74C9">
      <w:pPr>
        <w:pStyle w:val="divdocumentsinglecolumnli"/>
        <w:numPr>
          <w:ilvl w:val="0"/>
          <w:numId w:val="10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420" w:hanging="232"/>
        <w:rPr>
          <w:rStyle w:val="span"/>
          <w:rFonts w:ascii="Montserrat" w:eastAsia="Montserrat" w:hAnsi="Montserrat" w:cs="Montserrat"/>
          <w:color w:val="333333"/>
          <w:sz w:val="20"/>
          <w:szCs w:val="20"/>
        </w:rPr>
      </w:pPr>
      <w:r>
        <w:rPr>
          <w:rStyle w:val="span"/>
          <w:rFonts w:ascii="Montserrat" w:eastAsia="Montserrat" w:hAnsi="Montserrat" w:cs="Montserrat"/>
          <w:color w:val="333333"/>
          <w:sz w:val="20"/>
          <w:szCs w:val="20"/>
        </w:rPr>
        <w:t>Focused food service team with clear objectives, ca</w:t>
      </w:r>
      <w:r w:rsidR="007735DD">
        <w:rPr>
          <w:rStyle w:val="span"/>
          <w:rFonts w:ascii="Montserrat" w:eastAsia="Montserrat" w:hAnsi="Montserrat" w:cs="Montserrat"/>
          <w:color w:val="333333"/>
          <w:sz w:val="20"/>
          <w:szCs w:val="20"/>
        </w:rPr>
        <w:t>utious</w:t>
      </w:r>
      <w:r>
        <w:rPr>
          <w:rStyle w:val="span"/>
          <w:rFonts w:ascii="Montserrat" w:eastAsia="Montserrat" w:hAnsi="Montserrat" w:cs="Montserrat"/>
          <w:color w:val="333333"/>
          <w:sz w:val="20"/>
          <w:szCs w:val="20"/>
        </w:rPr>
        <w:t xml:space="preserve"> monitoring</w:t>
      </w:r>
      <w:r w:rsidR="007735DD">
        <w:rPr>
          <w:rStyle w:val="span"/>
          <w:rFonts w:ascii="Montserrat" w:eastAsia="Montserrat" w:hAnsi="Montserrat" w:cs="Montserrat"/>
          <w:color w:val="333333"/>
          <w:sz w:val="20"/>
          <w:szCs w:val="20"/>
        </w:rPr>
        <w:t>,</w:t>
      </w:r>
      <w:r>
        <w:rPr>
          <w:rStyle w:val="span"/>
          <w:rFonts w:ascii="Montserrat" w:eastAsia="Montserrat" w:hAnsi="Montserrat" w:cs="Montserrat"/>
          <w:color w:val="333333"/>
          <w:sz w:val="20"/>
          <w:szCs w:val="20"/>
        </w:rPr>
        <w:t xml:space="preserve"> and consistent leadership.</w:t>
      </w:r>
    </w:p>
    <w:p w14:paraId="442A0975" w14:textId="4CF79635" w:rsidR="0052163D" w:rsidRDefault="00AD74C9">
      <w:pPr>
        <w:pStyle w:val="divdocumentsinglecolumnli"/>
        <w:numPr>
          <w:ilvl w:val="0"/>
          <w:numId w:val="10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420" w:hanging="232"/>
        <w:rPr>
          <w:rStyle w:val="span"/>
          <w:rFonts w:ascii="Montserrat" w:eastAsia="Montserrat" w:hAnsi="Montserrat" w:cs="Montserrat"/>
          <w:color w:val="333333"/>
          <w:sz w:val="20"/>
          <w:szCs w:val="20"/>
        </w:rPr>
      </w:pPr>
      <w:r>
        <w:rPr>
          <w:rStyle w:val="span"/>
          <w:rFonts w:ascii="Montserrat" w:eastAsia="Montserrat" w:hAnsi="Montserrat" w:cs="Montserrat"/>
          <w:color w:val="333333"/>
          <w:sz w:val="20"/>
          <w:szCs w:val="20"/>
        </w:rPr>
        <w:t>Assisted language</w:t>
      </w:r>
      <w:r w:rsidR="007735DD">
        <w:rPr>
          <w:rStyle w:val="span"/>
          <w:rFonts w:ascii="Montserrat" w:eastAsia="Montserrat" w:hAnsi="Montserrat" w:cs="Montserrat"/>
          <w:color w:val="333333"/>
          <w:sz w:val="20"/>
          <w:szCs w:val="20"/>
        </w:rPr>
        <w:t>-</w:t>
      </w:r>
      <w:r>
        <w:rPr>
          <w:rStyle w:val="span"/>
          <w:rFonts w:ascii="Montserrat" w:eastAsia="Montserrat" w:hAnsi="Montserrat" w:cs="Montserrat"/>
          <w:color w:val="333333"/>
          <w:sz w:val="20"/>
          <w:szCs w:val="20"/>
        </w:rPr>
        <w:t>impaired and upset customers with sales and service needs.</w:t>
      </w:r>
    </w:p>
    <w:p w14:paraId="1BB9A553" w14:textId="77777777" w:rsidR="0052163D" w:rsidRDefault="00AD74C9">
      <w:pPr>
        <w:pStyle w:val="divdocumentsinglecolumnli"/>
        <w:numPr>
          <w:ilvl w:val="0"/>
          <w:numId w:val="10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420" w:hanging="232"/>
        <w:rPr>
          <w:rStyle w:val="span"/>
          <w:rFonts w:ascii="Montserrat" w:eastAsia="Montserrat" w:hAnsi="Montserrat" w:cs="Montserrat"/>
          <w:color w:val="333333"/>
          <w:sz w:val="20"/>
          <w:szCs w:val="20"/>
        </w:rPr>
      </w:pPr>
      <w:r>
        <w:rPr>
          <w:rStyle w:val="span"/>
          <w:rFonts w:ascii="Montserrat" w:eastAsia="Montserrat" w:hAnsi="Montserrat" w:cs="Montserrat"/>
          <w:color w:val="333333"/>
          <w:sz w:val="20"/>
          <w:szCs w:val="20"/>
        </w:rPr>
        <w:t>Helped team handle high-volume work by prioritizing tasks and organizing supplies.</w:t>
      </w:r>
    </w:p>
    <w:p w14:paraId="3C081022" w14:textId="284DA1A1" w:rsidR="0052163D" w:rsidRDefault="00AD74C9">
      <w:pPr>
        <w:pStyle w:val="divdocumentsinglecolumnli"/>
        <w:numPr>
          <w:ilvl w:val="0"/>
          <w:numId w:val="10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420" w:hanging="232"/>
        <w:rPr>
          <w:rStyle w:val="span"/>
          <w:rFonts w:ascii="Montserrat" w:eastAsia="Montserrat" w:hAnsi="Montserrat" w:cs="Montserrat"/>
          <w:color w:val="333333"/>
          <w:sz w:val="20"/>
          <w:szCs w:val="20"/>
        </w:rPr>
      </w:pPr>
      <w:r>
        <w:rPr>
          <w:rStyle w:val="span"/>
          <w:rFonts w:ascii="Montserrat" w:eastAsia="Montserrat" w:hAnsi="Montserrat" w:cs="Montserrat"/>
          <w:color w:val="333333"/>
          <w:sz w:val="20"/>
          <w:szCs w:val="20"/>
        </w:rPr>
        <w:t xml:space="preserve">Boosted efficiency by keeping work areas clean, tidy, and </w:t>
      </w:r>
      <w:r w:rsidR="007735DD">
        <w:rPr>
          <w:rStyle w:val="span"/>
          <w:rFonts w:ascii="Montserrat" w:eastAsia="Montserrat" w:hAnsi="Montserrat" w:cs="Montserrat"/>
          <w:color w:val="333333"/>
          <w:sz w:val="20"/>
          <w:szCs w:val="20"/>
        </w:rPr>
        <w:t>debris-free</w:t>
      </w:r>
      <w:r>
        <w:rPr>
          <w:rStyle w:val="span"/>
          <w:rFonts w:ascii="Montserrat" w:eastAsia="Montserrat" w:hAnsi="Montserrat" w:cs="Montserrat"/>
          <w:color w:val="333333"/>
          <w:sz w:val="20"/>
          <w:szCs w:val="20"/>
        </w:rPr>
        <w:t>.</w:t>
      </w:r>
    </w:p>
    <w:p w14:paraId="1C5FBDEC" w14:textId="77777777" w:rsidR="0052163D" w:rsidRDefault="00AD74C9">
      <w:pPr>
        <w:pStyle w:val="divdocumentsinglecolumnli"/>
        <w:numPr>
          <w:ilvl w:val="0"/>
          <w:numId w:val="10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420" w:hanging="232"/>
        <w:rPr>
          <w:rStyle w:val="span"/>
          <w:rFonts w:ascii="Montserrat" w:eastAsia="Montserrat" w:hAnsi="Montserrat" w:cs="Montserrat"/>
          <w:color w:val="333333"/>
          <w:sz w:val="20"/>
          <w:szCs w:val="20"/>
        </w:rPr>
      </w:pPr>
      <w:r>
        <w:rPr>
          <w:rStyle w:val="span"/>
          <w:rFonts w:ascii="Montserrat" w:eastAsia="Montserrat" w:hAnsi="Montserrat" w:cs="Montserrat"/>
          <w:color w:val="333333"/>
          <w:sz w:val="20"/>
          <w:szCs w:val="20"/>
        </w:rPr>
        <w:t>Collaborated with team members to meet daily demands and handle challenging projects.</w:t>
      </w:r>
    </w:p>
    <w:p w14:paraId="2005CAD9" w14:textId="77777777" w:rsidR="0052163D" w:rsidRDefault="00AD74C9">
      <w:pPr>
        <w:pStyle w:val="divdocumentsinglecolumnli"/>
        <w:numPr>
          <w:ilvl w:val="0"/>
          <w:numId w:val="10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420" w:hanging="232"/>
        <w:rPr>
          <w:rStyle w:val="span"/>
          <w:rFonts w:ascii="Montserrat" w:eastAsia="Montserrat" w:hAnsi="Montserrat" w:cs="Montserrat"/>
          <w:color w:val="333333"/>
          <w:sz w:val="20"/>
          <w:szCs w:val="20"/>
        </w:rPr>
      </w:pPr>
      <w:r>
        <w:rPr>
          <w:rStyle w:val="span"/>
          <w:rFonts w:ascii="Montserrat" w:eastAsia="Montserrat" w:hAnsi="Montserrat" w:cs="Montserrat"/>
          <w:color w:val="333333"/>
          <w:sz w:val="20"/>
          <w:szCs w:val="20"/>
        </w:rPr>
        <w:t>Enhanced customer satisfaction with fast, knowledgeable service of company policies and good food service.</w:t>
      </w:r>
    </w:p>
    <w:p w14:paraId="19439E95" w14:textId="77777777" w:rsidR="0052163D" w:rsidRDefault="00AD74C9">
      <w:pPr>
        <w:pStyle w:val="divdocumentsinglecolumnli"/>
        <w:numPr>
          <w:ilvl w:val="0"/>
          <w:numId w:val="10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420" w:hanging="232"/>
        <w:rPr>
          <w:rStyle w:val="span"/>
          <w:rFonts w:ascii="Montserrat" w:eastAsia="Montserrat" w:hAnsi="Montserrat" w:cs="Montserrat"/>
          <w:color w:val="333333"/>
          <w:sz w:val="20"/>
          <w:szCs w:val="20"/>
        </w:rPr>
      </w:pPr>
      <w:r>
        <w:rPr>
          <w:rStyle w:val="span"/>
          <w:rFonts w:ascii="Montserrat" w:eastAsia="Montserrat" w:hAnsi="Montserrat" w:cs="Montserrat"/>
          <w:color w:val="333333"/>
          <w:sz w:val="20"/>
          <w:szCs w:val="20"/>
        </w:rPr>
        <w:t>Monitored employees and guests to prevent theft or destruction of property.</w:t>
      </w:r>
    </w:p>
    <w:p w14:paraId="52277300" w14:textId="77777777" w:rsidR="0052163D" w:rsidRDefault="00AD74C9">
      <w:pPr>
        <w:pStyle w:val="divdocumentdivsectiontitle"/>
        <w:pBdr>
          <w:top w:val="none" w:sz="0" w:space="6" w:color="auto"/>
        </w:pBdr>
        <w:shd w:val="clear" w:color="auto" w:fill="FFFFFF"/>
        <w:spacing w:before="140" w:after="80"/>
        <w:rPr>
          <w:rFonts w:ascii="Montserrat Bold" w:eastAsia="Montserrat Bold" w:hAnsi="Montserrat Bold" w:cs="Montserrat Bold"/>
          <w:b/>
          <w:bCs/>
          <w:caps/>
        </w:rPr>
      </w:pPr>
      <w:r>
        <w:rPr>
          <w:rFonts w:ascii="Montserrat Bold" w:eastAsia="Montserrat Bold" w:hAnsi="Montserrat Bold" w:cs="Montserrat Bold"/>
          <w:b/>
          <w:bCs/>
          <w:caps/>
        </w:rPr>
        <w:t>Education</w:t>
      </w:r>
    </w:p>
    <w:tbl>
      <w:tblPr>
        <w:tblStyle w:val="divdocumentspandates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9016"/>
        <w:gridCol w:w="1064"/>
      </w:tblGrid>
      <w:tr w:rsidR="0052163D" w14:paraId="75BAB9CE" w14:textId="77777777">
        <w:trPr>
          <w:tblCellSpacing w:w="0" w:type="dxa"/>
        </w:trPr>
        <w:tc>
          <w:tcPr>
            <w:tcW w:w="9016" w:type="dxa"/>
            <w:tcMar>
              <w:top w:w="100" w:type="dxa"/>
              <w:left w:w="0" w:type="dxa"/>
              <w:bottom w:w="0" w:type="dxa"/>
              <w:right w:w="700" w:type="dxa"/>
            </w:tcMar>
            <w:hideMark/>
          </w:tcPr>
          <w:p w14:paraId="4E739BAB" w14:textId="77777777" w:rsidR="0052163D" w:rsidRDefault="00AD74C9">
            <w:pPr>
              <w:pStyle w:val="spanParagraph"/>
              <w:spacing w:line="320" w:lineRule="exact"/>
              <w:ind w:right="700"/>
              <w:rPr>
                <w:rStyle w:val="divdocumentspantitleWrapper"/>
                <w:rFonts w:ascii="Montserrat Medium" w:eastAsia="Montserrat Medium" w:hAnsi="Montserrat Medium" w:cs="Montserrat Medium"/>
                <w:color w:val="333333"/>
                <w:sz w:val="20"/>
                <w:szCs w:val="20"/>
              </w:rPr>
            </w:pPr>
            <w:r>
              <w:rPr>
                <w:rStyle w:val="spandegree"/>
                <w:rFonts w:ascii="Montserrat Medium" w:eastAsia="Montserrat Medium" w:hAnsi="Montserrat Medium" w:cs="Montserrat Medium"/>
                <w:color w:val="333333"/>
                <w:sz w:val="20"/>
                <w:szCs w:val="20"/>
              </w:rPr>
              <w:t>Highschool Diploma</w:t>
            </w:r>
            <w:r>
              <w:rPr>
                <w:rStyle w:val="divdocumentspantitleWrapper"/>
                <w:rFonts w:ascii="Montserrat Medium" w:eastAsia="Montserrat Medium" w:hAnsi="Montserrat Medium" w:cs="Montserrat Medium"/>
                <w:color w:val="333333"/>
                <w:sz w:val="20"/>
                <w:szCs w:val="20"/>
              </w:rPr>
              <w:t xml:space="preserve"> </w:t>
            </w:r>
          </w:p>
          <w:p w14:paraId="4427D2B3" w14:textId="29CC0444" w:rsidR="0052163D" w:rsidRDefault="00AD74C9">
            <w:pPr>
              <w:pStyle w:val="spanParagraph"/>
              <w:spacing w:line="320" w:lineRule="exact"/>
              <w:ind w:right="700"/>
              <w:rPr>
                <w:rStyle w:val="divdocumentspantitleWrapper"/>
                <w:rFonts w:ascii="Montserrat Medium" w:eastAsia="Montserrat Medium" w:hAnsi="Montserrat Medium" w:cs="Montserrat Medium"/>
                <w:color w:val="333333"/>
                <w:sz w:val="20"/>
                <w:szCs w:val="20"/>
              </w:rPr>
            </w:pPr>
            <w:r>
              <w:rPr>
                <w:rStyle w:val="span"/>
                <w:rFonts w:ascii="Montserrat Medium" w:eastAsia="Montserrat Medium" w:hAnsi="Montserrat Medium" w:cs="Montserrat Medium"/>
                <w:color w:val="333333"/>
                <w:sz w:val="20"/>
                <w:szCs w:val="20"/>
              </w:rPr>
              <w:t xml:space="preserve">Northwest Classen Highschool, Oklahoma City, </w:t>
            </w:r>
            <w:r w:rsidR="007735DD">
              <w:rPr>
                <w:rStyle w:val="span"/>
                <w:rFonts w:ascii="Montserrat Medium" w:eastAsia="Montserrat Medium" w:hAnsi="Montserrat Medium" w:cs="Montserrat Medium"/>
                <w:color w:val="333333"/>
                <w:sz w:val="20"/>
                <w:szCs w:val="20"/>
              </w:rPr>
              <w:t>Oklahoma,</w:t>
            </w:r>
            <w:r>
              <w:rPr>
                <w:rStyle w:val="span"/>
                <w:rFonts w:ascii="Montserrat Medium" w:eastAsia="Montserrat Medium" w:hAnsi="Montserrat Medium" w:cs="Montserrat Medium"/>
                <w:color w:val="333333"/>
                <w:sz w:val="20"/>
                <w:szCs w:val="20"/>
              </w:rPr>
              <w:t xml:space="preserve"> United States </w:t>
            </w:r>
          </w:p>
        </w:tc>
        <w:tc>
          <w:tcPr>
            <w:tcW w:w="1064" w:type="dxa"/>
            <w:tcMar>
              <w:top w:w="100" w:type="dxa"/>
              <w:left w:w="0" w:type="dxa"/>
              <w:bottom w:w="0" w:type="dxa"/>
              <w:right w:w="0" w:type="dxa"/>
            </w:tcMar>
            <w:hideMark/>
          </w:tcPr>
          <w:p w14:paraId="46CB063A" w14:textId="77777777" w:rsidR="0052163D" w:rsidRDefault="00AD74C9">
            <w:pPr>
              <w:pStyle w:val="datesWrapperParagraph"/>
              <w:spacing w:line="320" w:lineRule="exact"/>
              <w:rPr>
                <w:rStyle w:val="datesWrapper"/>
                <w:rFonts w:ascii="Montserrat Medium" w:eastAsia="Montserrat Medium" w:hAnsi="Montserrat Medium" w:cs="Montserrat Medium"/>
                <w:color w:val="333333"/>
                <w:sz w:val="20"/>
                <w:szCs w:val="20"/>
              </w:rPr>
            </w:pPr>
            <w:r>
              <w:rPr>
                <w:rStyle w:val="datesWrapperspan"/>
                <w:rFonts w:ascii="Montserrat Medium" w:eastAsia="Montserrat Medium" w:hAnsi="Montserrat Medium" w:cs="Montserrat Medium"/>
                <w:color w:val="333333"/>
                <w:sz w:val="20"/>
                <w:szCs w:val="20"/>
              </w:rPr>
              <w:t>May 2020</w:t>
            </w:r>
          </w:p>
        </w:tc>
      </w:tr>
    </w:tbl>
    <w:p w14:paraId="177712C4" w14:textId="77777777" w:rsidR="0052163D" w:rsidRDefault="0052163D">
      <w:pPr>
        <w:rPr>
          <w:vanish/>
        </w:rPr>
      </w:pPr>
    </w:p>
    <w:tbl>
      <w:tblPr>
        <w:tblStyle w:val="divdocumentspandates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9076"/>
        <w:gridCol w:w="1004"/>
      </w:tblGrid>
      <w:tr w:rsidR="0052163D" w14:paraId="3DC60412" w14:textId="77777777">
        <w:trPr>
          <w:tblCellSpacing w:w="0" w:type="dxa"/>
        </w:trPr>
        <w:tc>
          <w:tcPr>
            <w:tcW w:w="9076" w:type="dxa"/>
            <w:tcMar>
              <w:top w:w="200" w:type="dxa"/>
              <w:left w:w="0" w:type="dxa"/>
              <w:bottom w:w="0" w:type="dxa"/>
              <w:right w:w="700" w:type="dxa"/>
            </w:tcMar>
            <w:hideMark/>
          </w:tcPr>
          <w:p w14:paraId="4E17B7A7" w14:textId="136F67E0" w:rsidR="0052163D" w:rsidRDefault="00AD74C9">
            <w:pPr>
              <w:pStyle w:val="spanParagraph"/>
              <w:spacing w:line="320" w:lineRule="exact"/>
              <w:ind w:right="700"/>
              <w:rPr>
                <w:rStyle w:val="divdocumentspantitleWrapper"/>
                <w:rFonts w:ascii="Montserrat Medium" w:eastAsia="Montserrat Medium" w:hAnsi="Montserrat Medium" w:cs="Montserrat Medium"/>
                <w:color w:val="333333"/>
                <w:sz w:val="20"/>
                <w:szCs w:val="20"/>
              </w:rPr>
            </w:pPr>
            <w:r>
              <w:rPr>
                <w:rStyle w:val="spandegree"/>
                <w:rFonts w:ascii="Montserrat Medium" w:eastAsia="Montserrat Medium" w:hAnsi="Montserrat Medium" w:cs="Montserrat Medium"/>
                <w:color w:val="333333"/>
                <w:sz w:val="20"/>
                <w:szCs w:val="20"/>
              </w:rPr>
              <w:t xml:space="preserve">Associates </w:t>
            </w:r>
            <w:r w:rsidR="007735DD">
              <w:rPr>
                <w:rStyle w:val="spandegree"/>
                <w:rFonts w:ascii="Montserrat Medium" w:eastAsia="Montserrat Medium" w:hAnsi="Montserrat Medium" w:cs="Montserrat Medium"/>
                <w:color w:val="333333"/>
                <w:sz w:val="20"/>
                <w:szCs w:val="20"/>
              </w:rPr>
              <w:t xml:space="preserve">Business Management </w:t>
            </w:r>
            <w:r>
              <w:rPr>
                <w:rStyle w:val="divdocumentspantitleWrapper"/>
                <w:rFonts w:ascii="Montserrat Medium" w:eastAsia="Montserrat Medium" w:hAnsi="Montserrat Medium" w:cs="Montserrat Medium"/>
                <w:color w:val="333333"/>
                <w:sz w:val="20"/>
                <w:szCs w:val="20"/>
              </w:rPr>
              <w:t xml:space="preserve"> </w:t>
            </w:r>
          </w:p>
          <w:p w14:paraId="7EED6252" w14:textId="12CC666B" w:rsidR="0052163D" w:rsidRDefault="00AD74C9">
            <w:pPr>
              <w:pStyle w:val="spanParagraph"/>
              <w:spacing w:line="320" w:lineRule="exact"/>
              <w:ind w:right="700"/>
              <w:rPr>
                <w:rStyle w:val="divdocumentspantitleWrapper"/>
                <w:rFonts w:ascii="Montserrat Medium" w:eastAsia="Montserrat Medium" w:hAnsi="Montserrat Medium" w:cs="Montserrat Medium"/>
                <w:color w:val="333333"/>
                <w:sz w:val="20"/>
                <w:szCs w:val="20"/>
              </w:rPr>
            </w:pPr>
            <w:r>
              <w:rPr>
                <w:rStyle w:val="span"/>
                <w:rFonts w:ascii="Montserrat Medium" w:eastAsia="Montserrat Medium" w:hAnsi="Montserrat Medium" w:cs="Montserrat Medium"/>
                <w:color w:val="333333"/>
                <w:sz w:val="20"/>
                <w:szCs w:val="20"/>
              </w:rPr>
              <w:t>Rose State College</w:t>
            </w:r>
            <w:r>
              <w:rPr>
                <w:rStyle w:val="span"/>
                <w:rFonts w:ascii="Montserrat Medium" w:eastAsia="Montserrat Medium" w:hAnsi="Montserrat Medium" w:cs="Montserrat Medium"/>
                <w:color w:val="333333"/>
                <w:sz w:val="20"/>
                <w:szCs w:val="20"/>
              </w:rPr>
              <w:t xml:space="preserve">, Del City, Oklahoma </w:t>
            </w:r>
          </w:p>
        </w:tc>
        <w:tc>
          <w:tcPr>
            <w:tcW w:w="1004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3E1F020" w14:textId="77777777" w:rsidR="0052163D" w:rsidRDefault="00AD74C9">
            <w:pPr>
              <w:pStyle w:val="datesWrapperParagraph"/>
              <w:spacing w:line="320" w:lineRule="exact"/>
              <w:rPr>
                <w:rStyle w:val="datesWrapper"/>
                <w:rFonts w:ascii="Montserrat Medium" w:eastAsia="Montserrat Medium" w:hAnsi="Montserrat Medium" w:cs="Montserrat Medium"/>
                <w:color w:val="333333"/>
                <w:sz w:val="20"/>
                <w:szCs w:val="20"/>
              </w:rPr>
            </w:pPr>
            <w:r>
              <w:rPr>
                <w:rStyle w:val="datesWrapperspan"/>
                <w:rFonts w:ascii="Montserrat Medium" w:eastAsia="Montserrat Medium" w:hAnsi="Montserrat Medium" w:cs="Montserrat Medium"/>
                <w:color w:val="333333"/>
                <w:sz w:val="20"/>
                <w:szCs w:val="20"/>
              </w:rPr>
              <w:t>May 2021</w:t>
            </w:r>
          </w:p>
        </w:tc>
      </w:tr>
    </w:tbl>
    <w:p w14:paraId="7096F789" w14:textId="77777777" w:rsidR="0052163D" w:rsidRDefault="0052163D">
      <w:pPr>
        <w:pStyle w:val="divdocumentspaneducDesc"/>
        <w:shd w:val="clear" w:color="auto" w:fill="FFFFFF"/>
        <w:spacing w:line="320" w:lineRule="atLeast"/>
        <w:rPr>
          <w:rFonts w:ascii="Montserrat" w:eastAsia="Montserrat" w:hAnsi="Montserrat" w:cs="Montserrat"/>
          <w:color w:val="333333"/>
          <w:sz w:val="20"/>
          <w:szCs w:val="20"/>
        </w:rPr>
      </w:pPr>
    </w:p>
    <w:sectPr w:rsidR="0052163D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560" w:right="1080" w:bottom="56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CC3CE" w14:textId="77777777" w:rsidR="00AD74C9" w:rsidRDefault="00AD74C9" w:rsidP="007735DD">
      <w:pPr>
        <w:spacing w:line="240" w:lineRule="auto"/>
      </w:pPr>
      <w:r>
        <w:separator/>
      </w:r>
    </w:p>
  </w:endnote>
  <w:endnote w:type="continuationSeparator" w:id="0">
    <w:p w14:paraId="5970BDEF" w14:textId="77777777" w:rsidR="00AD74C9" w:rsidRDefault="00AD74C9" w:rsidP="007735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BC5D426D-A6A4-1B4F-807B-BCF1F449E8D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6CEDBCAA-C845-5249-9D13-CBEEED0197C6}"/>
    <w:embedBold r:id="rId3" w:fontKey="{DDF7656A-1CB9-CB4A-A231-CA94A5D1749D}"/>
    <w:embedBoldItalic r:id="rId4" w:fontKey="{690997AC-9FC6-334A-95A1-1D448F91F8E4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64F40449-E179-AA44-89BF-8C841FBCC8B2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ADE032BA-136F-6249-B706-7268481D1CC7}"/>
  </w:font>
  <w:font w:name="Montserrat Bold">
    <w:charset w:val="00"/>
    <w:family w:val="auto"/>
    <w:pitch w:val="default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  <w:embedRegular r:id="rId8" w:fontKey="{C2CCFE3C-C3D7-8C4A-934C-D93A0BC28389}"/>
  </w:font>
  <w:font w:name="Montserrat Medium">
    <w:panose1 w:val="00000600000000000000"/>
    <w:charset w:val="4D"/>
    <w:family w:val="auto"/>
    <w:pitch w:val="variable"/>
    <w:sig w:usb0="2000020F" w:usb1="00000003" w:usb2="00000000" w:usb3="00000000" w:csb0="00000197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9" w:fontKey="{2BEFD096-127C-6A46-9234-066296435C05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0" w:fontKey="{71A12298-95D0-394E-827F-C7FAD43A289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AA7BB" w14:textId="77777777" w:rsidR="007735DD" w:rsidRDefault="007735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A2A85" w14:textId="77777777" w:rsidR="007735DD" w:rsidRDefault="007735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37037" w14:textId="77777777" w:rsidR="007735DD" w:rsidRDefault="007735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0A08C8" w14:textId="77777777" w:rsidR="00AD74C9" w:rsidRDefault="00AD74C9" w:rsidP="007735DD">
      <w:pPr>
        <w:spacing w:line="240" w:lineRule="auto"/>
      </w:pPr>
      <w:r>
        <w:separator/>
      </w:r>
    </w:p>
  </w:footnote>
  <w:footnote w:type="continuationSeparator" w:id="0">
    <w:p w14:paraId="2582F8BE" w14:textId="77777777" w:rsidR="00AD74C9" w:rsidRDefault="00AD74C9" w:rsidP="007735D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AD3B7" w14:textId="77777777" w:rsidR="007735DD" w:rsidRDefault="007735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C4E61" w14:textId="77777777" w:rsidR="007735DD" w:rsidRDefault="007735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8B284" w14:textId="77777777" w:rsidR="007735DD" w:rsidRDefault="007735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954E5066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ACCA610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59AF81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FBC79F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BCA78E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062E91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8B02F5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21C695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48671D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A66AC6C6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47B205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D42B2E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16452D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48EB8D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6F64DC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E4A910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EF2697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25A98D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E6EA41D4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BF5834D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274043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D20010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D6CBA2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32E496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AF8B33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6FEB64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2C2DF9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3B34C50C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EF06507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25CCE6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B64C5A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7BE580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326984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00049F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FD60E4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9AE70C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BD34E51E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657CD55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C34F70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8F6E86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BBA300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4600B0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D1CD0A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3126B6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78A9D6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8688A91A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D22EB47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768EC2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8B67AC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A6AD40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CAA10F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4527A0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7C6A29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FAAE43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A316192E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49F81F5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96A11B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FB4184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A52CBE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D9405F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37AF6C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C009E3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0CAE35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0F8820CA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424CB65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B2A449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78CAF8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3A62AF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A06A10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C0A03F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5C278F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21025D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3B50E484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2774E4E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1DC4C0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3E6EA3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48ADE0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A36F13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1C4883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66AC44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C1A666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4040237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6FC1B6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D2C9F5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B103DB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848A1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0D0F3D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F22DBB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7A8058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6701D7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863978317">
    <w:abstractNumId w:val="0"/>
  </w:num>
  <w:num w:numId="2" w16cid:durableId="295065550">
    <w:abstractNumId w:val="1"/>
  </w:num>
  <w:num w:numId="3" w16cid:durableId="300498348">
    <w:abstractNumId w:val="2"/>
  </w:num>
  <w:num w:numId="4" w16cid:durableId="722678879">
    <w:abstractNumId w:val="3"/>
  </w:num>
  <w:num w:numId="5" w16cid:durableId="2077822461">
    <w:abstractNumId w:val="4"/>
  </w:num>
  <w:num w:numId="6" w16cid:durableId="1990284591">
    <w:abstractNumId w:val="5"/>
  </w:num>
  <w:num w:numId="7" w16cid:durableId="1851750104">
    <w:abstractNumId w:val="6"/>
  </w:num>
  <w:num w:numId="8" w16cid:durableId="889726167">
    <w:abstractNumId w:val="7"/>
  </w:num>
  <w:num w:numId="9" w16cid:durableId="489908446">
    <w:abstractNumId w:val="8"/>
  </w:num>
  <w:num w:numId="10" w16cid:durableId="89427054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2163D"/>
    <w:rsid w:val="00361196"/>
    <w:rsid w:val="0052163D"/>
    <w:rsid w:val="007735DD"/>
    <w:rsid w:val="00AD74C9"/>
    <w:rsid w:val="00F81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DD12D1"/>
  <w15:docId w15:val="{9EB53F12-7952-EE48-87B4-A3A4C085D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hd w:val="clear" w:color="auto" w:fill="FFFFFF"/>
      <w:spacing w:line="320" w:lineRule="atLeast"/>
    </w:pPr>
    <w:rPr>
      <w:color w:val="333333"/>
      <w:shd w:val="clear" w:color="auto" w:fill="FFFFFF"/>
    </w:rPr>
  </w:style>
  <w:style w:type="paragraph" w:customStyle="1" w:styleId="divdocumentdivfirstsection">
    <w:name w:val="div_document_div_firstsection"/>
    <w:basedOn w:val="Normal"/>
  </w:style>
  <w:style w:type="character" w:customStyle="1" w:styleId="divdocumentdivnameLogo">
    <w:name w:val="div_document_div_nameLogo"/>
    <w:basedOn w:val="DefaultParagraphFont"/>
  </w:style>
  <w:style w:type="character" w:customStyle="1" w:styleId="divname">
    <w:name w:val="div_name"/>
    <w:basedOn w:val="div"/>
    <w:rPr>
      <w:rFonts w:ascii="Montserrat Bold" w:eastAsia="Montserrat Bold" w:hAnsi="Montserrat Bold" w:cs="Montserrat Bold"/>
      <w:b/>
      <w:bCs/>
      <w:caps/>
      <w:sz w:val="50"/>
      <w:szCs w:val="50"/>
      <w:bdr w:val="none" w:sz="0" w:space="0" w:color="auto"/>
      <w:vertAlign w:val="baseline"/>
    </w:rPr>
  </w:style>
  <w:style w:type="character" w:customStyle="1" w:styleId="div">
    <w:name w:val="div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namespanfield">
    <w:name w:val="div_name_span_field"/>
    <w:basedOn w:val="Normal"/>
  </w:style>
  <w:style w:type="character" w:customStyle="1" w:styleId="divnamespanfieldCharacter">
    <w:name w:val="div_name_span_field Character"/>
    <w:basedOn w:val="DefaultParagraphFont"/>
  </w:style>
  <w:style w:type="table" w:customStyle="1" w:styleId="divdocumentdivparagraph">
    <w:name w:val="div_document_div_paragraph"/>
    <w:basedOn w:val="TableNormal"/>
    <w:tblPr/>
  </w:style>
  <w:style w:type="paragraph" w:customStyle="1" w:styleId="divdocumentdivSECTIONCNTC">
    <w:name w:val="div_document_div_SECTION_CNTC"/>
    <w:basedOn w:val="Normal"/>
    <w:pPr>
      <w:pBdr>
        <w:bottom w:val="none" w:sz="0" w:space="8" w:color="auto"/>
      </w:pBdr>
    </w:pPr>
    <w:rPr>
      <w:rFonts w:ascii="Montserrat" w:eastAsia="Montserrat" w:hAnsi="Montserrat" w:cs="Montserrat"/>
    </w:rPr>
  </w:style>
  <w:style w:type="paragraph" w:customStyle="1" w:styleId="divdocumentdivparagraphParagraph">
    <w:name w:val="div_document_div_paragraph Paragraph"/>
    <w:basedOn w:val="Normal"/>
  </w:style>
  <w:style w:type="paragraph" w:customStyle="1" w:styleId="divaddress">
    <w:name w:val="div_address"/>
    <w:basedOn w:val="divParagraph"/>
  </w:style>
  <w:style w:type="paragraph" w:customStyle="1" w:styleId="divParagraph">
    <w:name w:val="div Paragraph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section">
    <w:name w:val="div_document_section"/>
    <w:basedOn w:val="Normal"/>
  </w:style>
  <w:style w:type="paragraph" w:customStyle="1" w:styleId="divdocumentdivheading">
    <w:name w:val="div_document_div_heading"/>
    <w:basedOn w:val="Normal"/>
    <w:pPr>
      <w:pBdr>
        <w:top w:val="none" w:sz="0" w:space="6" w:color="auto"/>
      </w:pBdr>
    </w:pPr>
    <w:rPr>
      <w:rFonts w:ascii="Montserrat Bold" w:eastAsia="Montserrat Bold" w:hAnsi="Montserrat Bold" w:cs="Montserrat Bold"/>
      <w:b/>
      <w:bCs/>
    </w:rPr>
  </w:style>
  <w:style w:type="paragraph" w:customStyle="1" w:styleId="divdocumentdivsectiontitle">
    <w:name w:val="div_document_div_sectiontitle"/>
    <w:basedOn w:val="Normal"/>
    <w:pPr>
      <w:spacing w:line="500" w:lineRule="atLeast"/>
    </w:pPr>
    <w:rPr>
      <w:color w:val="333333"/>
    </w:rPr>
  </w:style>
  <w:style w:type="paragraph" w:customStyle="1" w:styleId="divdocumentsinglecolumn">
    <w:name w:val="div_document_singlecolumn"/>
    <w:basedOn w:val="Normal"/>
    <w:rPr>
      <w:rFonts w:ascii="Montserrat" w:eastAsia="Montserrat" w:hAnsi="Montserrat" w:cs="Montserrat"/>
    </w:rPr>
  </w:style>
  <w:style w:type="paragraph" w:customStyle="1" w:styleId="p">
    <w:name w:val="p"/>
    <w:basedOn w:val="Normal"/>
  </w:style>
  <w:style w:type="paragraph" w:customStyle="1" w:styleId="divdocumentdivskillSection">
    <w:name w:val="div_document_div_skillSection"/>
    <w:basedOn w:val="Normal"/>
  </w:style>
  <w:style w:type="paragraph" w:customStyle="1" w:styleId="divdocumentdivskillSectionparagraphfirstparagraph">
    <w:name w:val="div_document_div_skillSection_paragraph_firstparagraph"/>
    <w:basedOn w:val="Normal"/>
  </w:style>
  <w:style w:type="paragraph" w:customStyle="1" w:styleId="divskillSectionfield">
    <w:name w:val="div_skillSection_field"/>
    <w:basedOn w:val="Normal"/>
  </w:style>
  <w:style w:type="character" w:customStyle="1" w:styleId="divskillSectionfieldCharacter">
    <w:name w:val="div_skillSection_field Character"/>
    <w:basedOn w:val="DefaultParagraphFont"/>
  </w:style>
  <w:style w:type="paragraph" w:customStyle="1" w:styleId="divdocumentdivskillSectionparagraph">
    <w:name w:val="div_document_div_skillSection_paragraph"/>
    <w:basedOn w:val="Normal"/>
  </w:style>
  <w:style w:type="paragraph" w:customStyle="1" w:styleId="divdocumentdivskillSectionparagraphnth-child3n5">
    <w:name w:val="div_document_div_skillSection_paragraph_nth-child(3n+5)"/>
    <w:basedOn w:val="Normal"/>
  </w:style>
  <w:style w:type="character" w:customStyle="1" w:styleId="divdocumentspantitleWrapper">
    <w:name w:val="div_document_span_titleWrapper"/>
    <w:basedOn w:val="DefaultParagraphFont"/>
  </w:style>
  <w:style w:type="character" w:customStyle="1" w:styleId="spanjobtitle">
    <w:name w:val="span_jobtitle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companyname">
    <w:name w:val="span_companyname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joblocation">
    <w:name w:val="span_joblocation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datesWrapper">
    <w:name w:val="datesWrapper"/>
    <w:basedOn w:val="DefaultParagraphFont"/>
  </w:style>
  <w:style w:type="character" w:customStyle="1" w:styleId="datesWrapperspan">
    <w:name w:val="datesWrapper_span"/>
    <w:basedOn w:val="DefaultParagraphFont"/>
  </w:style>
  <w:style w:type="table" w:customStyle="1" w:styleId="divdocumentspandatesTable">
    <w:name w:val="div_document_span_datesTable"/>
    <w:basedOn w:val="TableNormal"/>
    <w:tblPr/>
  </w:style>
  <w:style w:type="paragraph" w:customStyle="1" w:styleId="divdocumentsinglecolumnli">
    <w:name w:val="div_document_singlecolumn_li"/>
    <w:basedOn w:val="Normal"/>
  </w:style>
  <w:style w:type="paragraph" w:customStyle="1" w:styleId="divdocumentdivlesstopmarginPARAGRAPHEDUC">
    <w:name w:val="div_document_div_lesstopmargin_PARAGRAPH_EDUC"/>
    <w:basedOn w:val="Normal"/>
  </w:style>
  <w:style w:type="paragraph" w:customStyle="1" w:styleId="spanParagraph">
    <w:name w:val="span Paragraph"/>
    <w:basedOn w:val="Normal"/>
  </w:style>
  <w:style w:type="character" w:customStyle="1" w:styleId="spandegree">
    <w:name w:val="span_degree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sz w:val="24"/>
      <w:szCs w:val="24"/>
      <w:bdr w:val="none" w:sz="0" w:space="0" w:color="auto"/>
      <w:vertAlign w:val="baseline"/>
    </w:rPr>
  </w:style>
  <w:style w:type="paragraph" w:customStyle="1" w:styleId="datesWrapperParagraph">
    <w:name w:val="datesWrapper Paragraph"/>
    <w:basedOn w:val="Normal"/>
    <w:pPr>
      <w:jc w:val="right"/>
    </w:pPr>
  </w:style>
  <w:style w:type="paragraph" w:customStyle="1" w:styleId="divdocumentspaneducDesc">
    <w:name w:val="div_document_span_educDesc"/>
    <w:basedOn w:val="Normal"/>
  </w:style>
  <w:style w:type="paragraph" w:styleId="Header">
    <w:name w:val="header"/>
    <w:basedOn w:val="Normal"/>
    <w:link w:val="HeaderChar"/>
    <w:uiPriority w:val="99"/>
    <w:unhideWhenUsed/>
    <w:rsid w:val="007735D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35DD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735D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35DD"/>
    <w:rPr>
      <w:sz w:val="24"/>
      <w:szCs w:val="24"/>
    </w:rPr>
  </w:style>
  <w:style w:type="paragraph" w:styleId="Revision">
    <w:name w:val="Revision"/>
    <w:hidden/>
    <w:uiPriority w:val="99"/>
    <w:semiHidden/>
    <w:rsid w:val="00361196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7CF344D-E8E2-094F-B66E-05D4A265F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480</Words>
  <Characters>3049</Characters>
  <Application>Microsoft Office Word</Application>
  <DocSecurity>0</DocSecurity>
  <Lines>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TiannaHernandez</vt:lpstr>
    </vt:vector>
  </TitlesOfParts>
  <Company/>
  <LinksUpToDate>false</LinksUpToDate>
  <CharactersWithSpaces>3484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TiannaHernandez</dc:title>
  <cp:lastModifiedBy>Tianna Hernandez</cp:lastModifiedBy>
  <cp:revision>1</cp:revision>
  <dcterms:created xsi:type="dcterms:W3CDTF">2024-08-14T15:15:00Z</dcterms:created>
  <dcterms:modified xsi:type="dcterms:W3CDTF">2024-08-14T15:32:00Z</dcterms:modified>
</cp:coreProperties>
</file>